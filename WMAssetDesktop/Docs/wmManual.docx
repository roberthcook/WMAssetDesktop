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620531928"/>
        <w:docPartObj>
          <w:docPartGallery w:val="Cover Pages"/>
          <w:docPartUnique/>
        </w:docPartObj>
      </w:sdtPr>
      <w:sdtContent>
        <w:p w14:paraId="1A0BA8F9" w14:textId="4B73870D" w:rsidR="00D02984" w:rsidRDefault="007D3151" w:rsidP="007D3151">
          <w:pPr>
            <w:jc w:val="center"/>
          </w:pPr>
          <w:r>
            <w:rPr>
              <w:noProof/>
            </w:rPr>
            <w:drawing>
              <wp:inline distT="0" distB="0" distL="0" distR="0" wp14:anchorId="378E70EC" wp14:editId="2A10E593">
                <wp:extent cx="5019675" cy="2267971"/>
                <wp:effectExtent l="0" t="0" r="0" b="0"/>
                <wp:docPr id="7515960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96023" name="Picture 7515960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72597" cy="2291882"/>
                        </a:xfrm>
                        <a:prstGeom prst="rect">
                          <a:avLst/>
                        </a:prstGeom>
                      </pic:spPr>
                    </pic:pic>
                  </a:graphicData>
                </a:graphic>
              </wp:inline>
            </w:drawing>
          </w:r>
        </w:p>
        <w:p w14:paraId="4C11741C" w14:textId="099539FD" w:rsidR="007D3151" w:rsidRDefault="00051B38">
          <w:r>
            <w:rPr>
              <w:noProof/>
            </w:rPr>
            <mc:AlternateContent>
              <mc:Choice Requires="wps">
                <w:drawing>
                  <wp:anchor distT="45720" distB="45720" distL="114300" distR="114300" simplePos="0" relativeHeight="251659264" behindDoc="0" locked="0" layoutInCell="1" allowOverlap="1" wp14:anchorId="65FCAA1E" wp14:editId="207F0C78">
                    <wp:simplePos x="0" y="0"/>
                    <wp:positionH relativeFrom="column">
                      <wp:posOffset>342900</wp:posOffset>
                    </wp:positionH>
                    <wp:positionV relativeFrom="paragraph">
                      <wp:posOffset>179705</wp:posOffset>
                    </wp:positionV>
                    <wp:extent cx="5781675" cy="244792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2447925"/>
                            </a:xfrm>
                            <a:prstGeom prst="rect">
                              <a:avLst/>
                            </a:prstGeom>
                            <a:solidFill>
                              <a:srgbClr val="FFFFFF"/>
                            </a:solidFill>
                            <a:ln w="9525">
                              <a:noFill/>
                              <a:miter lim="800000"/>
                              <a:headEnd/>
                              <a:tailEnd/>
                            </a:ln>
                          </wps:spPr>
                          <wps:txbx>
                            <w:txbxContent>
                              <w:p w14:paraId="139A0343" w14:textId="77777777" w:rsidR="00051B38" w:rsidRDefault="00051B38" w:rsidP="005B2E20">
                                <w:pPr>
                                  <w:pStyle w:val="Title"/>
                                  <w:jc w:val="center"/>
                                  <w:rPr>
                                    <w:color w:val="003300"/>
                                    <w:sz w:val="96"/>
                                    <w:szCs w:val="96"/>
                                  </w:rPr>
                                </w:pPr>
                              </w:p>
                              <w:p w14:paraId="7FFDF738" w14:textId="3D1CC40D" w:rsidR="007D3151" w:rsidRDefault="005B2E20" w:rsidP="005B2E20">
                                <w:pPr>
                                  <w:pStyle w:val="Title"/>
                                  <w:jc w:val="center"/>
                                  <w:rPr>
                                    <w:color w:val="003300"/>
                                    <w:sz w:val="96"/>
                                    <w:szCs w:val="96"/>
                                  </w:rPr>
                                </w:pPr>
                                <w:r w:rsidRPr="005B2E20">
                                  <w:rPr>
                                    <w:color w:val="003300"/>
                                    <w:sz w:val="96"/>
                                    <w:szCs w:val="96"/>
                                  </w:rPr>
                                  <w:t>Asset Tracking System</w:t>
                                </w:r>
                              </w:p>
                              <w:p w14:paraId="4FA07F20" w14:textId="53AFD804" w:rsidR="00051B38" w:rsidRPr="00051B38" w:rsidRDefault="00051B38" w:rsidP="00051B38">
                                <w:pPr>
                                  <w:jc w:val="center"/>
                                  <w:rPr>
                                    <w:rFonts w:ascii="Calibri Light" w:hAnsi="Calibri Light" w:cs="Calibri Light"/>
                                    <w:color w:val="003300"/>
                                    <w:sz w:val="96"/>
                                    <w:szCs w:val="96"/>
                                  </w:rPr>
                                </w:pPr>
                                <w:r w:rsidRPr="00051B38">
                                  <w:rPr>
                                    <w:rFonts w:ascii="Calibri Light" w:hAnsi="Calibri Light" w:cs="Calibri Light"/>
                                    <w:color w:val="003300"/>
                                    <w:sz w:val="96"/>
                                    <w:szCs w:val="96"/>
                                  </w:rPr>
                                  <w:t>User Manual</w:t>
                                </w:r>
                              </w:p>
                              <w:p w14:paraId="4D622497" w14:textId="77777777" w:rsidR="00051B38" w:rsidRPr="00051B38" w:rsidRDefault="00051B38" w:rsidP="00051B38"/>
                              <w:p w14:paraId="7D5E62D6" w14:textId="163C026A" w:rsidR="005B2E20" w:rsidRPr="005B2E20" w:rsidRDefault="005B2E20" w:rsidP="005B2E20">
                                <w:pPr>
                                  <w:pStyle w:val="Title"/>
                                  <w:jc w:val="center"/>
                                  <w:rPr>
                                    <w:color w:val="003300"/>
                                    <w:sz w:val="96"/>
                                    <w:szCs w:val="96"/>
                                  </w:rPr>
                                </w:pPr>
                                <w:r w:rsidRPr="005B2E20">
                                  <w:rPr>
                                    <w:color w:val="003300"/>
                                    <w:sz w:val="96"/>
                                    <w:szCs w:val="96"/>
                                  </w:rPr>
                                  <w:t>User Manual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FCAA1E" id="_x0000_t202" coordsize="21600,21600" o:spt="202" path="m,l,21600r21600,l21600,xe">
                    <v:stroke joinstyle="miter"/>
                    <v:path gradientshapeok="t" o:connecttype="rect"/>
                  </v:shapetype>
                  <v:shape id="Text Box 2" o:spid="_x0000_s1026" type="#_x0000_t202" style="position:absolute;margin-left:27pt;margin-top:14.15pt;width:455.25pt;height:192.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" stroked="f">
                    <v:textbox>
                      <w:txbxContent>
                        <w:p w14:paraId="139A0343" w14:textId="77777777" w:rsidR="00051B38" w:rsidRDefault="00051B38" w:rsidP="005B2E20">
                          <w:pPr>
                            <w:pStyle w:val="Title"/>
                            <w:jc w:val="center"/>
                            <w:rPr>
                              <w:color w:val="003300"/>
                              <w:sz w:val="96"/>
                              <w:szCs w:val="96"/>
                            </w:rPr>
                          </w:pPr>
                        </w:p>
                        <w:p w14:paraId="7FFDF738" w14:textId="3D1CC40D" w:rsidR="007D3151" w:rsidRDefault="005B2E20" w:rsidP="005B2E20">
                          <w:pPr>
                            <w:pStyle w:val="Title"/>
                            <w:jc w:val="center"/>
                            <w:rPr>
                              <w:color w:val="003300"/>
                              <w:sz w:val="96"/>
                              <w:szCs w:val="96"/>
                            </w:rPr>
                          </w:pPr>
                          <w:r w:rsidRPr="005B2E20">
                            <w:rPr>
                              <w:color w:val="003300"/>
                              <w:sz w:val="96"/>
                              <w:szCs w:val="96"/>
                            </w:rPr>
                            <w:t>Asset Tracking System</w:t>
                          </w:r>
                        </w:p>
                        <w:p w14:paraId="4FA07F20" w14:textId="53AFD804" w:rsidR="00051B38" w:rsidRPr="00051B38" w:rsidRDefault="00051B38" w:rsidP="00051B38">
                          <w:pPr>
                            <w:jc w:val="center"/>
                            <w:rPr>
                              <w:rFonts w:ascii="Calibri Light" w:hAnsi="Calibri Light" w:cs="Calibri Light"/>
                              <w:color w:val="003300"/>
                              <w:sz w:val="96"/>
                              <w:szCs w:val="96"/>
                            </w:rPr>
                          </w:pPr>
                          <w:r w:rsidRPr="00051B38">
                            <w:rPr>
                              <w:rFonts w:ascii="Calibri Light" w:hAnsi="Calibri Light" w:cs="Calibri Light"/>
                              <w:color w:val="003300"/>
                              <w:sz w:val="96"/>
                              <w:szCs w:val="96"/>
                            </w:rPr>
                            <w:t>User Manual</w:t>
                          </w:r>
                        </w:p>
                        <w:p w14:paraId="4D622497" w14:textId="77777777" w:rsidR="00051B38" w:rsidRPr="00051B38" w:rsidRDefault="00051B38" w:rsidP="00051B38"/>
                        <w:p w14:paraId="7D5E62D6" w14:textId="163C026A" w:rsidR="005B2E20" w:rsidRPr="005B2E20" w:rsidRDefault="005B2E20" w:rsidP="005B2E20">
                          <w:pPr>
                            <w:pStyle w:val="Title"/>
                            <w:jc w:val="center"/>
                            <w:rPr>
                              <w:color w:val="003300"/>
                              <w:sz w:val="96"/>
                              <w:szCs w:val="96"/>
                            </w:rPr>
                          </w:pPr>
                          <w:r w:rsidRPr="005B2E20">
                            <w:rPr>
                              <w:color w:val="003300"/>
                              <w:sz w:val="96"/>
                              <w:szCs w:val="96"/>
                            </w:rPr>
                            <w:t>User Manual</w:t>
                          </w:r>
                        </w:p>
                      </w:txbxContent>
                    </v:textbox>
                    <w10:wrap type="square"/>
                  </v:shape>
                </w:pict>
              </mc:Fallback>
            </mc:AlternateContent>
          </w:r>
          <w:r>
            <w:rPr>
              <w:noProof/>
            </w:rPr>
            <mc:AlternateContent>
              <mc:Choice Requires="wps">
                <w:drawing>
                  <wp:anchor distT="45720" distB="45720" distL="114300" distR="114300" simplePos="0" relativeHeight="251661312" behindDoc="0" locked="0" layoutInCell="1" allowOverlap="1" wp14:anchorId="49B088A5" wp14:editId="0CC9A84D">
                    <wp:simplePos x="0" y="0"/>
                    <wp:positionH relativeFrom="column">
                      <wp:posOffset>2009775</wp:posOffset>
                    </wp:positionH>
                    <wp:positionV relativeFrom="paragraph">
                      <wp:posOffset>4914265</wp:posOffset>
                    </wp:positionV>
                    <wp:extent cx="2360930" cy="1371600"/>
                    <wp:effectExtent l="0" t="0" r="3810" b="0"/>
                    <wp:wrapSquare wrapText="bothSides"/>
                    <wp:docPr id="8612541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71600"/>
                            </a:xfrm>
                            <a:prstGeom prst="rect">
                              <a:avLst/>
                            </a:prstGeom>
                            <a:solidFill>
                              <a:srgbClr val="FFFFFF"/>
                            </a:solidFill>
                            <a:ln w="9525">
                              <a:noFill/>
                              <a:miter lim="800000"/>
                              <a:headEnd/>
                              <a:tailEnd/>
                            </a:ln>
                          </wps:spPr>
                          <wps:txbx>
                            <w:txbxContent>
                              <w:p w14:paraId="36C6BC8B" w14:textId="77777777" w:rsidR="00051B38" w:rsidRPr="00051B38" w:rsidRDefault="005B2E20" w:rsidP="005B2E20">
                                <w:pPr>
                                  <w:jc w:val="center"/>
                                  <w:rPr>
                                    <w:rFonts w:ascii="Times New Roman" w:hAnsi="Times New Roman" w:cs="Times New Roman"/>
                                    <w:sz w:val="28"/>
                                    <w:szCs w:val="28"/>
                                  </w:rPr>
                                </w:pPr>
                                <w:r w:rsidRPr="00051B38">
                                  <w:rPr>
                                    <w:rFonts w:ascii="Times New Roman" w:hAnsi="Times New Roman" w:cs="Times New Roman"/>
                                    <w:sz w:val="28"/>
                                    <w:szCs w:val="28"/>
                                  </w:rPr>
                                  <w:t>Developed</w:t>
                                </w:r>
                              </w:p>
                              <w:p w14:paraId="780772A2" w14:textId="6EEE3A3A" w:rsidR="005B2E20" w:rsidRDefault="005B2E20" w:rsidP="005B2E20">
                                <w:pPr>
                                  <w:jc w:val="center"/>
                                  <w:rPr>
                                    <w:rFonts w:ascii="Times New Roman" w:hAnsi="Times New Roman" w:cs="Times New Roman"/>
                                    <w:sz w:val="28"/>
                                    <w:szCs w:val="28"/>
                                  </w:rPr>
                                </w:pPr>
                                <w:r w:rsidRPr="00051B38">
                                  <w:rPr>
                                    <w:rFonts w:ascii="Times New Roman" w:hAnsi="Times New Roman" w:cs="Times New Roman"/>
                                    <w:sz w:val="28"/>
                                    <w:szCs w:val="28"/>
                                  </w:rPr>
                                  <w:t xml:space="preserve"> </w:t>
                                </w:r>
                                <w:r w:rsidR="00051B38" w:rsidRPr="00051B38">
                                  <w:rPr>
                                    <w:rFonts w:ascii="Times New Roman" w:hAnsi="Times New Roman" w:cs="Times New Roman"/>
                                    <w:sz w:val="28"/>
                                    <w:szCs w:val="28"/>
                                  </w:rPr>
                                  <w:t>B</w:t>
                                </w:r>
                                <w:r w:rsidRPr="00051B38">
                                  <w:rPr>
                                    <w:rFonts w:ascii="Times New Roman" w:hAnsi="Times New Roman" w:cs="Times New Roman"/>
                                    <w:sz w:val="28"/>
                                    <w:szCs w:val="28"/>
                                  </w:rPr>
                                  <w:t>y</w:t>
                                </w:r>
                              </w:p>
                              <w:p w14:paraId="6EBB6799" w14:textId="77777777" w:rsidR="00051B38" w:rsidRPr="00051B38" w:rsidRDefault="00051B38" w:rsidP="005B2E20">
                                <w:pPr>
                                  <w:jc w:val="center"/>
                                  <w:rPr>
                                    <w:rFonts w:ascii="Times New Roman" w:hAnsi="Times New Roman" w:cs="Times New Roman"/>
                                    <w:sz w:val="28"/>
                                    <w:szCs w:val="28"/>
                                  </w:rPr>
                                </w:pPr>
                              </w:p>
                              <w:p w14:paraId="4772A160" w14:textId="62AEDF31" w:rsidR="005B2E20" w:rsidRPr="005B2E20" w:rsidRDefault="00051B38" w:rsidP="00051B38">
                                <w:pPr>
                                  <w:jc w:val="center"/>
                                  <w:rPr>
                                    <w:rFonts w:ascii="Calibri Light" w:hAnsi="Calibri Light" w:cs="Calibri Light"/>
                                    <w:sz w:val="32"/>
                                    <w:szCs w:val="32"/>
                                  </w:rPr>
                                </w:pPr>
                                <w:r>
                                  <w:rPr>
                                    <w:noProof/>
                                  </w:rPr>
                                  <w:drawing>
                                    <wp:inline distT="0" distB="0" distL="0" distR="0" wp14:anchorId="69B54054" wp14:editId="609C818F">
                                      <wp:extent cx="2047238" cy="452755"/>
                                      <wp:effectExtent l="0" t="0" r="0" b="4445"/>
                                      <wp:docPr id="21079793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3365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2060633" cy="45571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B088A5" id="_x0000_s1027" type="#_x0000_t202" style="position:absolute;margin-left:158.25pt;margin-top:386.95pt;width:185.9pt;height:108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" stroked="f">
                    <v:textbox>
                      <w:txbxContent>
                        <w:p w14:paraId="36C6BC8B" w14:textId="77777777" w:rsidR="00051B38" w:rsidRPr="00051B38" w:rsidRDefault="005B2E20" w:rsidP="005B2E20">
                          <w:pPr>
                            <w:jc w:val="center"/>
                            <w:rPr>
                              <w:rFonts w:ascii="Times New Roman" w:hAnsi="Times New Roman" w:cs="Times New Roman"/>
                              <w:sz w:val="28"/>
                              <w:szCs w:val="28"/>
                            </w:rPr>
                          </w:pPr>
                          <w:r w:rsidRPr="00051B38">
                            <w:rPr>
                              <w:rFonts w:ascii="Times New Roman" w:hAnsi="Times New Roman" w:cs="Times New Roman"/>
                              <w:sz w:val="28"/>
                              <w:szCs w:val="28"/>
                            </w:rPr>
                            <w:t>Developed</w:t>
                          </w:r>
                        </w:p>
                        <w:p w14:paraId="780772A2" w14:textId="6EEE3A3A" w:rsidR="005B2E20" w:rsidRDefault="005B2E20" w:rsidP="005B2E20">
                          <w:pPr>
                            <w:jc w:val="center"/>
                            <w:rPr>
                              <w:rFonts w:ascii="Times New Roman" w:hAnsi="Times New Roman" w:cs="Times New Roman"/>
                              <w:sz w:val="28"/>
                              <w:szCs w:val="28"/>
                            </w:rPr>
                          </w:pPr>
                          <w:r w:rsidRPr="00051B38">
                            <w:rPr>
                              <w:rFonts w:ascii="Times New Roman" w:hAnsi="Times New Roman" w:cs="Times New Roman"/>
                              <w:sz w:val="28"/>
                              <w:szCs w:val="28"/>
                            </w:rPr>
                            <w:t xml:space="preserve"> </w:t>
                          </w:r>
                          <w:r w:rsidR="00051B38" w:rsidRPr="00051B38">
                            <w:rPr>
                              <w:rFonts w:ascii="Times New Roman" w:hAnsi="Times New Roman" w:cs="Times New Roman"/>
                              <w:sz w:val="28"/>
                              <w:szCs w:val="28"/>
                            </w:rPr>
                            <w:t>B</w:t>
                          </w:r>
                          <w:r w:rsidRPr="00051B38">
                            <w:rPr>
                              <w:rFonts w:ascii="Times New Roman" w:hAnsi="Times New Roman" w:cs="Times New Roman"/>
                              <w:sz w:val="28"/>
                              <w:szCs w:val="28"/>
                            </w:rPr>
                            <w:t>y</w:t>
                          </w:r>
                        </w:p>
                        <w:p w14:paraId="6EBB6799" w14:textId="77777777" w:rsidR="00051B38" w:rsidRPr="00051B38" w:rsidRDefault="00051B38" w:rsidP="005B2E20">
                          <w:pPr>
                            <w:jc w:val="center"/>
                            <w:rPr>
                              <w:rFonts w:ascii="Times New Roman" w:hAnsi="Times New Roman" w:cs="Times New Roman"/>
                              <w:sz w:val="28"/>
                              <w:szCs w:val="28"/>
                            </w:rPr>
                          </w:pPr>
                        </w:p>
                        <w:p w14:paraId="4772A160" w14:textId="62AEDF31" w:rsidR="005B2E20" w:rsidRPr="005B2E20" w:rsidRDefault="00051B38" w:rsidP="00051B38">
                          <w:pPr>
                            <w:jc w:val="center"/>
                            <w:rPr>
                              <w:rFonts w:ascii="Calibri Light" w:hAnsi="Calibri Light" w:cs="Calibri Light"/>
                              <w:sz w:val="32"/>
                              <w:szCs w:val="32"/>
                            </w:rPr>
                          </w:pPr>
                          <w:r>
                            <w:rPr>
                              <w:noProof/>
                            </w:rPr>
                            <w:drawing>
                              <wp:inline distT="0" distB="0" distL="0" distR="0" wp14:anchorId="69B54054" wp14:editId="609C818F">
                                <wp:extent cx="2047238" cy="452755"/>
                                <wp:effectExtent l="0" t="0" r="0" b="4445"/>
                                <wp:docPr id="21079793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3365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2060633" cy="455717"/>
                                        </a:xfrm>
                                        <a:prstGeom prst="rect">
                                          <a:avLst/>
                                        </a:prstGeom>
                                      </pic:spPr>
                                    </pic:pic>
                                  </a:graphicData>
                                </a:graphic>
                              </wp:inline>
                            </w:drawing>
                          </w:r>
                        </w:p>
                      </w:txbxContent>
                    </v:textbox>
                    <w10:wrap type="square"/>
                  </v:shape>
                </w:pict>
              </mc:Fallback>
            </mc:AlternateContent>
          </w:r>
          <w:r w:rsidR="00D02984">
            <w:br w:type="page"/>
          </w:r>
        </w:p>
        <w:p w14:paraId="0C4D4D44" w14:textId="54A04271" w:rsidR="00D02984" w:rsidRDefault="00000000"/>
      </w:sdtContent>
    </w:sdt>
    <w:p w14:paraId="4E2CC83D" w14:textId="58B75539" w:rsidR="006E609E" w:rsidRDefault="006E609E" w:rsidP="006E609E">
      <w:pPr>
        <w:rPr>
          <w:b/>
          <w:u w:val="single"/>
        </w:rPr>
      </w:pPr>
      <w:r>
        <w:rPr>
          <w:b/>
          <w:u w:val="single"/>
        </w:rPr>
        <w:t>Overview</w:t>
      </w:r>
    </w:p>
    <w:p w14:paraId="2F6DB814" w14:textId="77777777" w:rsidR="006430C3" w:rsidRDefault="006430C3" w:rsidP="0009670D">
      <w:r>
        <w:t xml:space="preserve">This document provides an </w:t>
      </w:r>
      <w:r w:rsidR="006E609E">
        <w:t>operational guide for users</w:t>
      </w:r>
      <w:r>
        <w:t xml:space="preserve"> of the Asset Tracking Software developed for the College of William &amp; Mary by Alpha Systems</w:t>
      </w:r>
      <w:r w:rsidR="006E609E">
        <w:t xml:space="preserve">.  </w:t>
      </w:r>
    </w:p>
    <w:p w14:paraId="1AF24D19" w14:textId="77777777" w:rsidR="00034C42" w:rsidRDefault="00034C42" w:rsidP="0009670D"/>
    <w:p w14:paraId="0D1C9116" w14:textId="1B1EEDB4" w:rsidR="00DC22A6" w:rsidRDefault="006430C3" w:rsidP="0009670D">
      <w:r>
        <w:t>The systems consist of th</w:t>
      </w:r>
      <w:r w:rsidR="006C6CA8">
        <w:t>e following</w:t>
      </w:r>
      <w:r>
        <w:t xml:space="preserve"> applications:</w:t>
      </w:r>
    </w:p>
    <w:p w14:paraId="0A4DB93C" w14:textId="77777777" w:rsidR="00B53B53" w:rsidRDefault="006430C3" w:rsidP="006430C3">
      <w:pPr>
        <w:pStyle w:val="ListParagraph"/>
        <w:numPr>
          <w:ilvl w:val="0"/>
          <w:numId w:val="24"/>
        </w:numPr>
      </w:pPr>
      <w:r>
        <w:t xml:space="preserve">FAM </w:t>
      </w:r>
      <w:r w:rsidR="00CB6C80">
        <w:t xml:space="preserve">Windows </w:t>
      </w:r>
      <w:proofErr w:type="spellStart"/>
      <w:r>
        <w:t>Desk</w:t>
      </w:r>
      <w:r w:rsidR="005259A0">
        <w:t>Top</w:t>
      </w:r>
      <w:proofErr w:type="spellEnd"/>
      <w:r w:rsidR="005259A0">
        <w:t xml:space="preserve"> Application</w:t>
      </w:r>
      <w:r w:rsidR="00017480">
        <w:t xml:space="preserve"> </w:t>
      </w:r>
      <w:r w:rsidR="00CB6C80">
        <w:t xml:space="preserve">- </w:t>
      </w:r>
      <w:r w:rsidR="00017480" w:rsidRPr="00017480">
        <w:t>WMAssetDesktop.exe</w:t>
      </w:r>
    </w:p>
    <w:p w14:paraId="04981C4A" w14:textId="63A4811F" w:rsidR="00F24922" w:rsidRDefault="00F24922" w:rsidP="00932D7F">
      <w:pPr>
        <w:pStyle w:val="ListParagraph"/>
        <w:numPr>
          <w:ilvl w:val="1"/>
          <w:numId w:val="24"/>
        </w:numPr>
      </w:pPr>
      <w:bookmarkStart w:id="0" w:name="_Hlk174959088"/>
      <w:r>
        <w:t>Provides secure SSO login</w:t>
      </w:r>
    </w:p>
    <w:bookmarkEnd w:id="0"/>
    <w:p w14:paraId="1E270204" w14:textId="7E40ADAE" w:rsidR="006430C3" w:rsidRDefault="00017480" w:rsidP="00BF2242">
      <w:pPr>
        <w:pStyle w:val="ListParagraph"/>
        <w:numPr>
          <w:ilvl w:val="1"/>
          <w:numId w:val="24"/>
        </w:numPr>
      </w:pPr>
      <w:r>
        <w:t xml:space="preserve"> </w:t>
      </w:r>
      <w:r w:rsidR="00B53B53">
        <w:t xml:space="preserve">Uses </w:t>
      </w:r>
      <w:r w:rsidR="00B53B53" w:rsidRPr="00565C83">
        <w:t>WmAssetWebServiceClientNet.dll</w:t>
      </w:r>
      <w:r w:rsidR="00B53B53">
        <w:t xml:space="preserve"> for </w:t>
      </w:r>
      <w:proofErr w:type="gramStart"/>
      <w:r w:rsidR="00B53B53">
        <w:t>https:\</w:t>
      </w:r>
      <w:proofErr w:type="gramEnd"/>
      <w:r w:rsidR="00B53B53">
        <w:t>\ connection to web service</w:t>
      </w:r>
      <w:r w:rsidR="005259A0">
        <w:t xml:space="preserve"> </w:t>
      </w:r>
    </w:p>
    <w:p w14:paraId="1412CABF" w14:textId="10A06049" w:rsidR="00B53B53" w:rsidRDefault="005259A0" w:rsidP="00070569">
      <w:pPr>
        <w:pStyle w:val="ListParagraph"/>
        <w:numPr>
          <w:ilvl w:val="1"/>
          <w:numId w:val="24"/>
        </w:numPr>
      </w:pPr>
      <w:r>
        <w:t>Controls</w:t>
      </w:r>
      <w:r w:rsidR="00E74D9D">
        <w:t xml:space="preserve"> the</w:t>
      </w:r>
      <w:r>
        <w:t xml:space="preserve"> inventory process</w:t>
      </w:r>
    </w:p>
    <w:p w14:paraId="6BFF1DD9" w14:textId="38FA3097" w:rsidR="005259A0" w:rsidRDefault="005259A0" w:rsidP="005259A0">
      <w:pPr>
        <w:pStyle w:val="ListParagraph"/>
        <w:numPr>
          <w:ilvl w:val="1"/>
          <w:numId w:val="24"/>
        </w:numPr>
      </w:pPr>
      <w:r>
        <w:t>Imports asset data from downloaded csv files</w:t>
      </w:r>
    </w:p>
    <w:p w14:paraId="46BBF934" w14:textId="77777777" w:rsidR="005259A0" w:rsidRDefault="005259A0" w:rsidP="005259A0">
      <w:pPr>
        <w:pStyle w:val="ListParagraph"/>
        <w:numPr>
          <w:ilvl w:val="1"/>
          <w:numId w:val="24"/>
        </w:numPr>
      </w:pPr>
      <w:r>
        <w:t>Schedules department inventories</w:t>
      </w:r>
    </w:p>
    <w:p w14:paraId="41259EE1" w14:textId="64C5C2D2" w:rsidR="005259A0" w:rsidRDefault="005259A0" w:rsidP="005259A0">
      <w:pPr>
        <w:pStyle w:val="ListParagraph"/>
        <w:numPr>
          <w:ilvl w:val="1"/>
          <w:numId w:val="24"/>
        </w:numPr>
      </w:pPr>
      <w:r>
        <w:t xml:space="preserve">Determines which users are assigned to department inventories </w:t>
      </w:r>
    </w:p>
    <w:p w14:paraId="7BC76EB0" w14:textId="6B88FED5" w:rsidR="005259A0" w:rsidRDefault="00FB287E" w:rsidP="005259A0">
      <w:pPr>
        <w:pStyle w:val="ListParagraph"/>
        <w:numPr>
          <w:ilvl w:val="1"/>
          <w:numId w:val="24"/>
        </w:numPr>
      </w:pPr>
      <w:r>
        <w:t>Allows FAM staff to review and edit scanned assets</w:t>
      </w:r>
    </w:p>
    <w:p w14:paraId="38AB5B77" w14:textId="04531A46" w:rsidR="00FB287E" w:rsidRDefault="00FB287E" w:rsidP="005259A0">
      <w:pPr>
        <w:pStyle w:val="ListParagraph"/>
        <w:numPr>
          <w:ilvl w:val="1"/>
          <w:numId w:val="24"/>
        </w:numPr>
      </w:pPr>
      <w:r>
        <w:t xml:space="preserve">Provides audit trail of inventory thru exported csv files </w:t>
      </w:r>
    </w:p>
    <w:p w14:paraId="06AC6CCC" w14:textId="0C85DBB7" w:rsidR="00FB287E" w:rsidRDefault="00FB287E" w:rsidP="005259A0">
      <w:pPr>
        <w:pStyle w:val="ListParagraph"/>
        <w:numPr>
          <w:ilvl w:val="1"/>
          <w:numId w:val="24"/>
        </w:numPr>
      </w:pPr>
      <w:r>
        <w:t>Provides final csv file used to update W&amp;M asset system</w:t>
      </w:r>
    </w:p>
    <w:p w14:paraId="5CF561FD" w14:textId="77777777" w:rsidR="00F24922" w:rsidRDefault="00CB6C80" w:rsidP="00FB287E">
      <w:pPr>
        <w:pStyle w:val="ListParagraph"/>
        <w:numPr>
          <w:ilvl w:val="0"/>
          <w:numId w:val="24"/>
        </w:numPr>
      </w:pPr>
      <w:r>
        <w:t xml:space="preserve">Android </w:t>
      </w:r>
      <w:r w:rsidR="00E74D9D">
        <w:t>W&amp;M</w:t>
      </w:r>
      <w:r>
        <w:t xml:space="preserve"> </w:t>
      </w:r>
      <w:r w:rsidR="00FB287E">
        <w:t>Mobile application</w:t>
      </w:r>
      <w:r w:rsidR="00017480">
        <w:t xml:space="preserve"> - </w:t>
      </w:r>
      <w:proofErr w:type="spellStart"/>
      <w:r w:rsidRPr="00CB6C80">
        <w:t>com.alphasystems.wmassetinventory.apk</w:t>
      </w:r>
      <w:proofErr w:type="spellEnd"/>
    </w:p>
    <w:p w14:paraId="52CC9605" w14:textId="77777777" w:rsidR="00F24922" w:rsidRDefault="00F24922" w:rsidP="00F24922">
      <w:pPr>
        <w:pStyle w:val="ListParagraph"/>
        <w:numPr>
          <w:ilvl w:val="1"/>
          <w:numId w:val="24"/>
        </w:numPr>
      </w:pPr>
      <w:r>
        <w:t>Provides secure SSO login</w:t>
      </w:r>
    </w:p>
    <w:p w14:paraId="7603384A" w14:textId="77777777" w:rsidR="00F24922" w:rsidRDefault="00F24922" w:rsidP="00F24922">
      <w:pPr>
        <w:pStyle w:val="ListParagraph"/>
        <w:numPr>
          <w:ilvl w:val="1"/>
          <w:numId w:val="24"/>
        </w:numPr>
      </w:pPr>
      <w:r>
        <w:t xml:space="preserve">Uses </w:t>
      </w:r>
      <w:r w:rsidRPr="00565C83">
        <w:t>WmAssetWebServiceClientNet.dll</w:t>
      </w:r>
      <w:r>
        <w:t xml:space="preserve"> for </w:t>
      </w:r>
      <w:proofErr w:type="gramStart"/>
      <w:r>
        <w:t>https:\</w:t>
      </w:r>
      <w:proofErr w:type="gramEnd"/>
      <w:r>
        <w:t>\ connection to web service</w:t>
      </w:r>
    </w:p>
    <w:p w14:paraId="587639E2" w14:textId="39AC7D7B" w:rsidR="00B53B53" w:rsidRDefault="00F24922" w:rsidP="00B53B53">
      <w:pPr>
        <w:pStyle w:val="ListParagraph"/>
        <w:numPr>
          <w:ilvl w:val="1"/>
          <w:numId w:val="24"/>
        </w:numPr>
      </w:pPr>
      <w:r>
        <w:t>P</w:t>
      </w:r>
      <w:r w:rsidR="00B53B53">
        <w:t>rovides mobile application for users to scan assets scheduled for inventory</w:t>
      </w:r>
    </w:p>
    <w:p w14:paraId="0A38F0B1" w14:textId="582030C5" w:rsidR="00565C83" w:rsidRPr="00565C83" w:rsidRDefault="00034C42" w:rsidP="00034C42">
      <w:pPr>
        <w:pStyle w:val="ListParagraph"/>
        <w:numPr>
          <w:ilvl w:val="0"/>
          <w:numId w:val="24"/>
        </w:numPr>
      </w:pPr>
      <w:r>
        <w:t>Web Service</w:t>
      </w:r>
      <w:r w:rsidR="00E74D9D">
        <w:t xml:space="preserve"> </w:t>
      </w:r>
      <w:r w:rsidR="006C6CA8" w:rsidRPr="006C6CA8">
        <w:rPr>
          <w:rFonts w:cstheme="minorHAnsi"/>
        </w:rPr>
        <w:t>–</w:t>
      </w:r>
      <w:r w:rsidR="00F24922">
        <w:rPr>
          <w:rFonts w:cstheme="minorHAnsi"/>
        </w:rPr>
        <w:t xml:space="preserve"> </w:t>
      </w:r>
      <w:proofErr w:type="spellStart"/>
      <w:r w:rsidR="00F24922">
        <w:rPr>
          <w:rFonts w:cstheme="minorHAnsi"/>
        </w:rPr>
        <w:t>WMPgsqlapi</w:t>
      </w:r>
      <w:proofErr w:type="spellEnd"/>
    </w:p>
    <w:p w14:paraId="00A99F7D" w14:textId="156340CC" w:rsidR="00B53B53" w:rsidRPr="00D55A55" w:rsidRDefault="00B53B53" w:rsidP="00F24922">
      <w:pPr>
        <w:pStyle w:val="ListParagraph"/>
        <w:numPr>
          <w:ilvl w:val="1"/>
          <w:numId w:val="24"/>
        </w:numPr>
      </w:pPr>
      <w:r>
        <w:t xml:space="preserve">Provides </w:t>
      </w:r>
      <w:r w:rsidR="00F24922">
        <w:t xml:space="preserve">secure </w:t>
      </w:r>
      <w:r>
        <w:t xml:space="preserve">connections to WM PostgreSQL database  </w:t>
      </w:r>
    </w:p>
    <w:p w14:paraId="004F538F" w14:textId="1F5CF682" w:rsidR="00D55A55" w:rsidRPr="006C6CA8" w:rsidRDefault="00565C83" w:rsidP="00565C83">
      <w:r>
        <w:tab/>
      </w:r>
      <w:r>
        <w:tab/>
      </w:r>
      <w:r>
        <w:tab/>
      </w:r>
      <w:r>
        <w:tab/>
      </w:r>
    </w:p>
    <w:p w14:paraId="15E646E5" w14:textId="6C5A13F1" w:rsidR="00FB287E" w:rsidRDefault="00FB287E" w:rsidP="00034C42">
      <w:pPr>
        <w:pStyle w:val="ListParagraph"/>
        <w:ind w:left="1440"/>
      </w:pPr>
    </w:p>
    <w:p w14:paraId="602C75CF" w14:textId="24B06FB3" w:rsidR="00DC22A6" w:rsidRDefault="00DC22A6" w:rsidP="0009670D"/>
    <w:p w14:paraId="7DDDE0F8" w14:textId="77777777" w:rsidR="00034C42" w:rsidRDefault="00034C42" w:rsidP="0009670D">
      <w:pPr>
        <w:rPr>
          <w:b/>
          <w:u w:val="single"/>
        </w:rPr>
      </w:pPr>
    </w:p>
    <w:p w14:paraId="30D48F57" w14:textId="77777777" w:rsidR="00034C42" w:rsidRDefault="00034C42" w:rsidP="0009670D">
      <w:pPr>
        <w:rPr>
          <w:b/>
          <w:u w:val="single"/>
        </w:rPr>
      </w:pPr>
    </w:p>
    <w:p w14:paraId="3DDD258C" w14:textId="77777777" w:rsidR="00034C42" w:rsidRDefault="00034C42" w:rsidP="0009670D">
      <w:pPr>
        <w:rPr>
          <w:b/>
          <w:u w:val="single"/>
        </w:rPr>
      </w:pPr>
    </w:p>
    <w:p w14:paraId="6D94D8EE" w14:textId="77777777" w:rsidR="00034C42" w:rsidRDefault="00034C42" w:rsidP="0009670D">
      <w:pPr>
        <w:rPr>
          <w:b/>
          <w:u w:val="single"/>
        </w:rPr>
      </w:pPr>
    </w:p>
    <w:p w14:paraId="48859B07" w14:textId="77777777" w:rsidR="00034C42" w:rsidRDefault="00034C42" w:rsidP="0009670D">
      <w:pPr>
        <w:rPr>
          <w:b/>
          <w:u w:val="single"/>
        </w:rPr>
      </w:pPr>
    </w:p>
    <w:p w14:paraId="38377E10" w14:textId="77777777" w:rsidR="00034C42" w:rsidRDefault="00034C42" w:rsidP="0009670D">
      <w:pPr>
        <w:rPr>
          <w:b/>
          <w:u w:val="single"/>
        </w:rPr>
      </w:pPr>
    </w:p>
    <w:p w14:paraId="4F0F3B72" w14:textId="77777777" w:rsidR="00034C42" w:rsidRDefault="00034C42" w:rsidP="0009670D">
      <w:pPr>
        <w:rPr>
          <w:b/>
          <w:u w:val="single"/>
        </w:rPr>
      </w:pPr>
    </w:p>
    <w:p w14:paraId="3D1CF37A" w14:textId="77777777" w:rsidR="00034C42" w:rsidRDefault="00034C42" w:rsidP="0009670D">
      <w:pPr>
        <w:rPr>
          <w:b/>
          <w:u w:val="single"/>
        </w:rPr>
      </w:pPr>
    </w:p>
    <w:p w14:paraId="39993DB6" w14:textId="77777777" w:rsidR="00034C42" w:rsidRDefault="00034C42" w:rsidP="0009670D">
      <w:pPr>
        <w:rPr>
          <w:b/>
          <w:u w:val="single"/>
        </w:rPr>
      </w:pPr>
    </w:p>
    <w:p w14:paraId="47F89BDF" w14:textId="77777777" w:rsidR="00034C42" w:rsidRDefault="00034C42" w:rsidP="0009670D">
      <w:pPr>
        <w:rPr>
          <w:b/>
          <w:u w:val="single"/>
        </w:rPr>
      </w:pPr>
    </w:p>
    <w:p w14:paraId="09F16CAA" w14:textId="77777777" w:rsidR="00034C42" w:rsidRDefault="00034C42" w:rsidP="0009670D">
      <w:pPr>
        <w:rPr>
          <w:b/>
          <w:u w:val="single"/>
        </w:rPr>
      </w:pPr>
    </w:p>
    <w:p w14:paraId="439B2112" w14:textId="77777777" w:rsidR="00034C42" w:rsidRDefault="00034C42" w:rsidP="0009670D">
      <w:pPr>
        <w:rPr>
          <w:b/>
          <w:u w:val="single"/>
        </w:rPr>
      </w:pPr>
    </w:p>
    <w:p w14:paraId="78FB282F" w14:textId="77777777" w:rsidR="00034C42" w:rsidRDefault="00034C42" w:rsidP="0009670D">
      <w:pPr>
        <w:rPr>
          <w:b/>
          <w:u w:val="single"/>
        </w:rPr>
      </w:pPr>
    </w:p>
    <w:p w14:paraId="2BF2A598" w14:textId="77777777" w:rsidR="00034C42" w:rsidRDefault="00034C42" w:rsidP="0009670D">
      <w:pPr>
        <w:rPr>
          <w:b/>
          <w:u w:val="single"/>
        </w:rPr>
      </w:pPr>
    </w:p>
    <w:p w14:paraId="7F720FAE" w14:textId="77777777" w:rsidR="00034C42" w:rsidRDefault="00034C42" w:rsidP="0009670D">
      <w:pPr>
        <w:rPr>
          <w:b/>
          <w:u w:val="single"/>
        </w:rPr>
      </w:pPr>
    </w:p>
    <w:p w14:paraId="3C25FDCE" w14:textId="77777777" w:rsidR="00034C42" w:rsidRDefault="00034C42" w:rsidP="0009670D">
      <w:pPr>
        <w:rPr>
          <w:b/>
          <w:u w:val="single"/>
        </w:rPr>
      </w:pPr>
    </w:p>
    <w:p w14:paraId="7D9C768C" w14:textId="77777777" w:rsidR="00034C42" w:rsidRDefault="00034C42" w:rsidP="0009670D">
      <w:pPr>
        <w:rPr>
          <w:b/>
          <w:u w:val="single"/>
        </w:rPr>
      </w:pPr>
    </w:p>
    <w:p w14:paraId="2B67119A" w14:textId="77777777" w:rsidR="00034C42" w:rsidRDefault="00034C42" w:rsidP="0009670D">
      <w:pPr>
        <w:rPr>
          <w:b/>
          <w:u w:val="single"/>
        </w:rPr>
      </w:pPr>
    </w:p>
    <w:p w14:paraId="25D6EE97" w14:textId="77777777" w:rsidR="00034C42" w:rsidRDefault="00034C42" w:rsidP="0009670D">
      <w:pPr>
        <w:rPr>
          <w:b/>
          <w:u w:val="single"/>
        </w:rPr>
      </w:pPr>
    </w:p>
    <w:p w14:paraId="2FDFF6DF" w14:textId="77777777" w:rsidR="00034C42" w:rsidRDefault="00034C42" w:rsidP="0009670D">
      <w:pPr>
        <w:rPr>
          <w:b/>
          <w:u w:val="single"/>
        </w:rPr>
      </w:pPr>
    </w:p>
    <w:p w14:paraId="52FD51B1" w14:textId="77777777" w:rsidR="00034C42" w:rsidRDefault="00034C42" w:rsidP="0009670D">
      <w:pPr>
        <w:rPr>
          <w:b/>
          <w:u w:val="single"/>
        </w:rPr>
      </w:pPr>
    </w:p>
    <w:p w14:paraId="714B41F7" w14:textId="77777777" w:rsidR="00034C42" w:rsidRDefault="00034C42" w:rsidP="0009670D">
      <w:pPr>
        <w:rPr>
          <w:b/>
          <w:u w:val="single"/>
        </w:rPr>
      </w:pPr>
    </w:p>
    <w:p w14:paraId="6AA74528" w14:textId="77777777" w:rsidR="00034C42" w:rsidRDefault="00034C42" w:rsidP="0009670D">
      <w:pPr>
        <w:rPr>
          <w:b/>
          <w:u w:val="single"/>
        </w:rPr>
      </w:pPr>
    </w:p>
    <w:p w14:paraId="75211DF9" w14:textId="77777777" w:rsidR="00034C42" w:rsidRDefault="00034C42" w:rsidP="0009670D">
      <w:pPr>
        <w:rPr>
          <w:b/>
          <w:u w:val="single"/>
        </w:rPr>
      </w:pPr>
    </w:p>
    <w:p w14:paraId="7D1863C8" w14:textId="77777777" w:rsidR="00034C42" w:rsidRDefault="00034C42" w:rsidP="0009670D">
      <w:pPr>
        <w:rPr>
          <w:b/>
          <w:u w:val="single"/>
        </w:rPr>
      </w:pPr>
    </w:p>
    <w:p w14:paraId="6F750C80" w14:textId="77777777" w:rsidR="00034C42" w:rsidRDefault="00034C42" w:rsidP="0009670D">
      <w:pPr>
        <w:rPr>
          <w:b/>
          <w:u w:val="single"/>
        </w:rPr>
      </w:pPr>
    </w:p>
    <w:p w14:paraId="18D7421C" w14:textId="77777777" w:rsidR="00034C42" w:rsidRDefault="00034C42" w:rsidP="0009670D">
      <w:pPr>
        <w:rPr>
          <w:b/>
          <w:u w:val="single"/>
        </w:rPr>
      </w:pPr>
    </w:p>
    <w:p w14:paraId="1EAD21D7" w14:textId="77777777" w:rsidR="00034C42" w:rsidRDefault="00034C42" w:rsidP="0009670D">
      <w:pPr>
        <w:rPr>
          <w:b/>
          <w:u w:val="single"/>
        </w:rPr>
      </w:pPr>
    </w:p>
    <w:p w14:paraId="08E448EB" w14:textId="77777777" w:rsidR="00034C42" w:rsidRDefault="00034C42" w:rsidP="0009670D">
      <w:pPr>
        <w:rPr>
          <w:b/>
          <w:u w:val="single"/>
        </w:rPr>
      </w:pPr>
    </w:p>
    <w:p w14:paraId="5445D3EC" w14:textId="77777777" w:rsidR="00034C42" w:rsidRDefault="00034C42" w:rsidP="0009670D">
      <w:pPr>
        <w:rPr>
          <w:b/>
          <w:u w:val="single"/>
        </w:rPr>
      </w:pPr>
    </w:p>
    <w:p w14:paraId="1FB9F647" w14:textId="0A0DA859" w:rsidR="00DC22A6" w:rsidRDefault="00DC22A6" w:rsidP="0009670D">
      <w:pPr>
        <w:rPr>
          <w:b/>
          <w:u w:val="single"/>
        </w:rPr>
      </w:pPr>
      <w:r w:rsidRPr="00DC22A6">
        <w:rPr>
          <w:b/>
          <w:u w:val="single"/>
        </w:rPr>
        <w:t>FAM Desktop Application</w:t>
      </w:r>
    </w:p>
    <w:p w14:paraId="3CF0AF23" w14:textId="77777777" w:rsidR="00792250" w:rsidRDefault="00792250" w:rsidP="0009670D">
      <w:pPr>
        <w:rPr>
          <w:b/>
          <w:u w:val="single"/>
        </w:rPr>
      </w:pPr>
    </w:p>
    <w:p w14:paraId="3B997673" w14:textId="02B276EC" w:rsidR="00792250" w:rsidRDefault="0017582C" w:rsidP="0009670D">
      <w:pPr>
        <w:rPr>
          <w:b/>
          <w:u w:val="single"/>
        </w:rPr>
      </w:pPr>
      <w:r>
        <w:rPr>
          <w:noProof/>
        </w:rPr>
        <w:drawing>
          <wp:inline distT="0" distB="0" distL="0" distR="0" wp14:anchorId="1388DDD4" wp14:editId="7E7D16A2">
            <wp:extent cx="3124200" cy="3181573"/>
            <wp:effectExtent l="0" t="0" r="0" b="0"/>
            <wp:docPr id="168071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15942" name=""/>
                    <pic:cNvPicPr/>
                  </pic:nvPicPr>
                  <pic:blipFill>
                    <a:blip r:embed="rId14"/>
                    <a:stretch>
                      <a:fillRect/>
                    </a:stretch>
                  </pic:blipFill>
                  <pic:spPr>
                    <a:xfrm>
                      <a:off x="0" y="0"/>
                      <a:ext cx="3152068" cy="3209953"/>
                    </a:xfrm>
                    <a:prstGeom prst="rect">
                      <a:avLst/>
                    </a:prstGeom>
                  </pic:spPr>
                </pic:pic>
              </a:graphicData>
            </a:graphic>
          </wp:inline>
        </w:drawing>
      </w:r>
    </w:p>
    <w:p w14:paraId="0404F344" w14:textId="77777777" w:rsidR="00C26E0C" w:rsidRDefault="00C26E0C" w:rsidP="00CF7C90">
      <w:pPr>
        <w:rPr>
          <w:b/>
          <w:bCs/>
          <w:u w:val="single"/>
        </w:rPr>
      </w:pPr>
    </w:p>
    <w:p w14:paraId="771B77A3" w14:textId="01B1E96F" w:rsidR="00C26E0C" w:rsidRDefault="00EF69D1" w:rsidP="00CF7C90">
      <w:pPr>
        <w:rPr>
          <w:b/>
          <w:bCs/>
          <w:u w:val="single"/>
        </w:rPr>
      </w:pPr>
      <w:r>
        <w:rPr>
          <w:noProof/>
        </w:rPr>
        <w:drawing>
          <wp:inline distT="0" distB="0" distL="0" distR="0" wp14:anchorId="48EE5897" wp14:editId="7AC97E15">
            <wp:extent cx="1314450" cy="2010474"/>
            <wp:effectExtent l="0" t="0" r="0" b="0"/>
            <wp:docPr id="105346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65183" name=""/>
                    <pic:cNvPicPr/>
                  </pic:nvPicPr>
                  <pic:blipFill>
                    <a:blip r:embed="rId15"/>
                    <a:stretch>
                      <a:fillRect/>
                    </a:stretch>
                  </pic:blipFill>
                  <pic:spPr>
                    <a:xfrm>
                      <a:off x="0" y="0"/>
                      <a:ext cx="1338150" cy="2046724"/>
                    </a:xfrm>
                    <a:prstGeom prst="rect">
                      <a:avLst/>
                    </a:prstGeom>
                  </pic:spPr>
                </pic:pic>
              </a:graphicData>
            </a:graphic>
          </wp:inline>
        </w:drawing>
      </w:r>
      <w:r w:rsidR="001603B3">
        <w:rPr>
          <w:noProof/>
        </w:rPr>
        <w:drawing>
          <wp:inline distT="0" distB="0" distL="0" distR="0" wp14:anchorId="2154F854" wp14:editId="687DDA03">
            <wp:extent cx="1494790" cy="1991360"/>
            <wp:effectExtent l="0" t="0" r="0" b="0"/>
            <wp:docPr id="940683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49976" name=""/>
                    <pic:cNvPicPr/>
                  </pic:nvPicPr>
                  <pic:blipFill>
                    <a:blip r:embed="rId16"/>
                    <a:stretch>
                      <a:fillRect/>
                    </a:stretch>
                  </pic:blipFill>
                  <pic:spPr>
                    <a:xfrm>
                      <a:off x="0" y="0"/>
                      <a:ext cx="1520503" cy="2025615"/>
                    </a:xfrm>
                    <a:prstGeom prst="rect">
                      <a:avLst/>
                    </a:prstGeom>
                  </pic:spPr>
                </pic:pic>
              </a:graphicData>
            </a:graphic>
          </wp:inline>
        </w:drawing>
      </w:r>
    </w:p>
    <w:p w14:paraId="3574F2F1" w14:textId="77777777" w:rsidR="00EF69D1" w:rsidRDefault="00EF69D1" w:rsidP="00CF7C90">
      <w:pPr>
        <w:rPr>
          <w:b/>
          <w:bCs/>
          <w:u w:val="single"/>
        </w:rPr>
      </w:pPr>
    </w:p>
    <w:p w14:paraId="03225FE7" w14:textId="4CF53C69" w:rsidR="00CF7C90" w:rsidRDefault="00CF7C90" w:rsidP="00CF7C90">
      <w:pPr>
        <w:rPr>
          <w:b/>
          <w:bCs/>
          <w:u w:val="single"/>
        </w:rPr>
      </w:pPr>
      <w:r>
        <w:rPr>
          <w:b/>
          <w:bCs/>
          <w:u w:val="single"/>
        </w:rPr>
        <w:t>Login Process</w:t>
      </w:r>
    </w:p>
    <w:p w14:paraId="2BDCB50A" w14:textId="77777777" w:rsidR="00034C42" w:rsidRDefault="00034C42" w:rsidP="00CF7C90">
      <w:pPr>
        <w:rPr>
          <w:b/>
          <w:bCs/>
          <w:u w:val="single"/>
        </w:rPr>
      </w:pPr>
    </w:p>
    <w:p w14:paraId="58C5D54B" w14:textId="1B6C3F12" w:rsidR="00CF7C90" w:rsidRDefault="00CF7C90" w:rsidP="00CF7C90">
      <w:bookmarkStart w:id="1" w:name="_Hlk162345393"/>
      <w:r>
        <w:t xml:space="preserve">User:  Enters </w:t>
      </w:r>
      <w:r w:rsidR="00034C42">
        <w:t>email</w:t>
      </w:r>
      <w:r>
        <w:t xml:space="preserve"> and password.</w:t>
      </w:r>
    </w:p>
    <w:p w14:paraId="38948530" w14:textId="77777777" w:rsidR="00CF7C90" w:rsidRDefault="00CF7C90" w:rsidP="00CF7C90"/>
    <w:p w14:paraId="34C64C05" w14:textId="3F2188AB" w:rsidR="00CF7C90" w:rsidRDefault="00CF7C90" w:rsidP="00CF7C90">
      <w:r>
        <w:t>Software:</w:t>
      </w:r>
      <w:bookmarkEnd w:id="1"/>
      <w:r>
        <w:t xml:space="preserve"> Uses </w:t>
      </w:r>
      <w:proofErr w:type="gramStart"/>
      <w:r>
        <w:t>Microsoft  Entra</w:t>
      </w:r>
      <w:proofErr w:type="gramEnd"/>
      <w:r>
        <w:t xml:space="preserve"> ID</w:t>
      </w:r>
      <w:r w:rsidR="00EF69D1">
        <w:t xml:space="preserve"> single sign-on(SSO)</w:t>
      </w:r>
      <w:r>
        <w:t xml:space="preserve"> to authenticate the login</w:t>
      </w:r>
      <w:r w:rsidR="001603B3">
        <w:t>.</w:t>
      </w:r>
    </w:p>
    <w:p w14:paraId="79FCA958" w14:textId="637AB529" w:rsidR="00CF7C90" w:rsidRDefault="00CF7C90" w:rsidP="00CF7C90">
      <w:pPr>
        <w:pStyle w:val="NormalWeb"/>
        <w:rPr>
          <w:rFonts w:ascii="Segoe UI" w:hAnsi="Segoe UI" w:cs="Segoe UI"/>
          <w:sz w:val="21"/>
          <w:szCs w:val="21"/>
        </w:rPr>
      </w:pPr>
      <w:r>
        <w:rPr>
          <w:rFonts w:ascii="Segoe UI" w:hAnsi="Segoe UI" w:cs="Segoe UI"/>
          <w:sz w:val="21"/>
          <w:szCs w:val="21"/>
        </w:rPr>
        <w:t xml:space="preserve">If the user is authenticated the Main Menu </w:t>
      </w:r>
      <w:r w:rsidR="001603B3">
        <w:rPr>
          <w:rFonts w:ascii="Segoe UI" w:hAnsi="Segoe UI" w:cs="Segoe UI"/>
          <w:sz w:val="21"/>
          <w:szCs w:val="21"/>
        </w:rPr>
        <w:t xml:space="preserve">buttons are enabled, </w:t>
      </w:r>
      <w:r>
        <w:rPr>
          <w:rFonts w:ascii="Segoe UI" w:hAnsi="Segoe UI" w:cs="Segoe UI"/>
          <w:sz w:val="21"/>
          <w:szCs w:val="21"/>
        </w:rPr>
        <w:t>otherwise an invalid user/password is displayed.</w:t>
      </w:r>
    </w:p>
    <w:p w14:paraId="5CD44EAF" w14:textId="5397CD75" w:rsidR="00A36282" w:rsidRDefault="00A36282" w:rsidP="00CF7C90">
      <w:pPr>
        <w:rPr>
          <w:b/>
          <w:bCs/>
          <w:u w:val="single"/>
        </w:rPr>
      </w:pPr>
    </w:p>
    <w:p w14:paraId="1B952913" w14:textId="77777777" w:rsidR="00A36282" w:rsidRDefault="00A36282" w:rsidP="00CF7C90">
      <w:pPr>
        <w:rPr>
          <w:b/>
          <w:bCs/>
          <w:u w:val="single"/>
        </w:rPr>
      </w:pPr>
    </w:p>
    <w:p w14:paraId="1D13A61A" w14:textId="15D8D203" w:rsidR="00A36282" w:rsidRDefault="00A36282" w:rsidP="00CF7C90">
      <w:pPr>
        <w:rPr>
          <w:b/>
          <w:bCs/>
          <w:u w:val="single"/>
        </w:rPr>
      </w:pPr>
    </w:p>
    <w:p w14:paraId="198B9D56" w14:textId="77777777" w:rsidR="00A36282" w:rsidRDefault="00A36282" w:rsidP="00CF7C90">
      <w:pPr>
        <w:rPr>
          <w:b/>
          <w:bCs/>
          <w:u w:val="single"/>
        </w:rPr>
      </w:pPr>
    </w:p>
    <w:p w14:paraId="36D96214" w14:textId="77777777" w:rsidR="00F24922" w:rsidRDefault="00F24922" w:rsidP="00CF7C90">
      <w:pPr>
        <w:rPr>
          <w:b/>
          <w:bCs/>
          <w:u w:val="single"/>
        </w:rPr>
      </w:pPr>
    </w:p>
    <w:p w14:paraId="063ED080" w14:textId="77777777" w:rsidR="00A36282" w:rsidRDefault="00A36282" w:rsidP="00CF7C90">
      <w:pPr>
        <w:rPr>
          <w:b/>
          <w:bCs/>
          <w:u w:val="single"/>
        </w:rPr>
      </w:pPr>
    </w:p>
    <w:p w14:paraId="794130EA" w14:textId="07F06B80" w:rsidR="00CF7C90" w:rsidRDefault="00CF7C90" w:rsidP="00CF7C90">
      <w:pPr>
        <w:rPr>
          <w:b/>
          <w:bCs/>
          <w:u w:val="single"/>
        </w:rPr>
      </w:pPr>
      <w:r>
        <w:rPr>
          <w:b/>
          <w:bCs/>
          <w:u w:val="single"/>
        </w:rPr>
        <w:t>Main Menu</w:t>
      </w:r>
    </w:p>
    <w:p w14:paraId="4F7B06A6" w14:textId="77777777" w:rsidR="004A032D" w:rsidRDefault="004A032D" w:rsidP="00CF7C90">
      <w:pPr>
        <w:rPr>
          <w:b/>
          <w:bCs/>
          <w:u w:val="single"/>
        </w:rPr>
      </w:pPr>
    </w:p>
    <w:p w14:paraId="7F8A210A" w14:textId="2002AD21" w:rsidR="00DC22A6" w:rsidRPr="00DC22A6" w:rsidRDefault="004A032D" w:rsidP="0009670D">
      <w:pPr>
        <w:rPr>
          <w:b/>
          <w:u w:val="single"/>
        </w:rPr>
      </w:pPr>
      <w:r>
        <w:rPr>
          <w:noProof/>
        </w:rPr>
        <w:drawing>
          <wp:inline distT="0" distB="0" distL="0" distR="0" wp14:anchorId="21B88895" wp14:editId="74A42D28">
            <wp:extent cx="3200400" cy="3259270"/>
            <wp:effectExtent l="0" t="0" r="0" b="0"/>
            <wp:docPr id="90842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25183" name=""/>
                    <pic:cNvPicPr/>
                  </pic:nvPicPr>
                  <pic:blipFill>
                    <a:blip r:embed="rId17"/>
                    <a:stretch>
                      <a:fillRect/>
                    </a:stretch>
                  </pic:blipFill>
                  <pic:spPr>
                    <a:xfrm>
                      <a:off x="0" y="0"/>
                      <a:ext cx="3227478" cy="3286846"/>
                    </a:xfrm>
                    <a:prstGeom prst="rect">
                      <a:avLst/>
                    </a:prstGeom>
                  </pic:spPr>
                </pic:pic>
              </a:graphicData>
            </a:graphic>
          </wp:inline>
        </w:drawing>
      </w:r>
    </w:p>
    <w:p w14:paraId="2055CDBB" w14:textId="77777777" w:rsidR="00DC22A6" w:rsidRPr="00DC22A6" w:rsidRDefault="00DC22A6" w:rsidP="0009670D">
      <w:pPr>
        <w:rPr>
          <w:b/>
          <w:u w:val="single"/>
        </w:rPr>
      </w:pPr>
    </w:p>
    <w:p w14:paraId="0B29EA7D" w14:textId="416CF06F" w:rsidR="00CC5ACA" w:rsidRDefault="00A1456A" w:rsidP="00EA02CD">
      <w:pPr>
        <w:rPr>
          <w:b/>
          <w:bCs/>
          <w:sz w:val="20"/>
          <w:szCs w:val="20"/>
          <w:u w:val="single"/>
        </w:rPr>
      </w:pPr>
      <w:r>
        <w:rPr>
          <w:b/>
          <w:bCs/>
          <w:sz w:val="20"/>
          <w:szCs w:val="20"/>
          <w:u w:val="single"/>
        </w:rPr>
        <w:t>Overview</w:t>
      </w:r>
    </w:p>
    <w:p w14:paraId="4A732CC6" w14:textId="77777777" w:rsidR="00A1456A" w:rsidRDefault="00A1456A" w:rsidP="00EA02CD">
      <w:pPr>
        <w:rPr>
          <w:sz w:val="20"/>
          <w:szCs w:val="20"/>
        </w:rPr>
      </w:pPr>
      <w:r w:rsidRPr="00A1456A">
        <w:rPr>
          <w:sz w:val="20"/>
          <w:szCs w:val="20"/>
        </w:rPr>
        <w:t>Import Master Assets</w:t>
      </w:r>
      <w:r>
        <w:rPr>
          <w:sz w:val="20"/>
          <w:szCs w:val="20"/>
        </w:rPr>
        <w:t xml:space="preserve"> – </w:t>
      </w:r>
      <w:bookmarkStart w:id="2" w:name="_Hlk174960070"/>
      <w:r>
        <w:rPr>
          <w:sz w:val="20"/>
          <w:szCs w:val="20"/>
        </w:rPr>
        <w:t xml:space="preserve">Imports CSV file of assets from Banner System – only used for reference to identify assets </w:t>
      </w:r>
      <w:bookmarkEnd w:id="2"/>
    </w:p>
    <w:p w14:paraId="18AEBAF7" w14:textId="77777777" w:rsidR="00A1456A" w:rsidRDefault="00A1456A" w:rsidP="00EA02CD">
      <w:pPr>
        <w:rPr>
          <w:sz w:val="20"/>
          <w:szCs w:val="20"/>
        </w:rPr>
      </w:pPr>
    </w:p>
    <w:p w14:paraId="31AD1023" w14:textId="0CBFFB53" w:rsidR="00A1456A" w:rsidRDefault="00A1456A" w:rsidP="00EA02CD">
      <w:pPr>
        <w:rPr>
          <w:sz w:val="20"/>
          <w:szCs w:val="20"/>
        </w:rPr>
      </w:pPr>
      <w:r>
        <w:rPr>
          <w:sz w:val="20"/>
          <w:szCs w:val="20"/>
        </w:rPr>
        <w:t>Import Disposed Assets - Imports CSV file of disposed assets from Banner System – only used for reference to identify assets</w:t>
      </w:r>
    </w:p>
    <w:p w14:paraId="359D1878" w14:textId="77777777" w:rsidR="00A1456A" w:rsidRDefault="00A1456A" w:rsidP="00EA02CD">
      <w:pPr>
        <w:rPr>
          <w:sz w:val="20"/>
          <w:szCs w:val="20"/>
        </w:rPr>
      </w:pPr>
    </w:p>
    <w:p w14:paraId="003318B6" w14:textId="1AB4556D" w:rsidR="00A1456A" w:rsidRDefault="00A1456A" w:rsidP="00EA02CD">
      <w:pPr>
        <w:rPr>
          <w:sz w:val="20"/>
          <w:szCs w:val="20"/>
        </w:rPr>
      </w:pPr>
      <w:r>
        <w:rPr>
          <w:sz w:val="20"/>
          <w:szCs w:val="20"/>
        </w:rPr>
        <w:t xml:space="preserve">Add/Edit Users – Enters or Edits users to </w:t>
      </w:r>
      <w:r w:rsidR="00CE7AD9">
        <w:rPr>
          <w:sz w:val="20"/>
          <w:szCs w:val="20"/>
        </w:rPr>
        <w:t>assign to departments for inventory</w:t>
      </w:r>
    </w:p>
    <w:p w14:paraId="2A6761A8" w14:textId="77777777" w:rsidR="00CE7AD9" w:rsidRDefault="00CE7AD9" w:rsidP="00EA02CD">
      <w:pPr>
        <w:rPr>
          <w:sz w:val="20"/>
          <w:szCs w:val="20"/>
        </w:rPr>
      </w:pPr>
    </w:p>
    <w:p w14:paraId="3816AF7F" w14:textId="5F86153B" w:rsidR="00CE7AD9" w:rsidRDefault="00CE7AD9" w:rsidP="00CE7AD9">
      <w:pPr>
        <w:rPr>
          <w:sz w:val="20"/>
          <w:szCs w:val="20"/>
        </w:rPr>
      </w:pPr>
      <w:r>
        <w:rPr>
          <w:sz w:val="20"/>
          <w:szCs w:val="20"/>
        </w:rPr>
        <w:t>Add/Edit Comments – Enters or Edits comments for drop down on mobile units</w:t>
      </w:r>
    </w:p>
    <w:p w14:paraId="5661926F" w14:textId="77777777" w:rsidR="00CE7AD9" w:rsidRDefault="00CE7AD9" w:rsidP="00CE7AD9">
      <w:pPr>
        <w:rPr>
          <w:sz w:val="20"/>
          <w:szCs w:val="20"/>
        </w:rPr>
      </w:pPr>
    </w:p>
    <w:p w14:paraId="2F08A5D2" w14:textId="77777777" w:rsidR="00CE7AD9" w:rsidRDefault="00CE7AD9" w:rsidP="00CE7AD9">
      <w:pPr>
        <w:rPr>
          <w:sz w:val="20"/>
          <w:szCs w:val="20"/>
        </w:rPr>
      </w:pPr>
      <w:r>
        <w:rPr>
          <w:sz w:val="20"/>
          <w:szCs w:val="20"/>
        </w:rPr>
        <w:t>Schedule Inventory – Schedules department inventories and loads assets for inventory</w:t>
      </w:r>
    </w:p>
    <w:p w14:paraId="75F85CEE" w14:textId="77777777" w:rsidR="00CE7AD9" w:rsidRDefault="00CE7AD9" w:rsidP="00CE7AD9">
      <w:pPr>
        <w:rPr>
          <w:sz w:val="20"/>
          <w:szCs w:val="20"/>
        </w:rPr>
      </w:pPr>
    </w:p>
    <w:p w14:paraId="51DD2D75" w14:textId="3904A744" w:rsidR="00CE7AD9" w:rsidRDefault="00CE7AD9" w:rsidP="00CE7AD9">
      <w:pPr>
        <w:rPr>
          <w:sz w:val="20"/>
          <w:szCs w:val="20"/>
        </w:rPr>
      </w:pPr>
      <w:r>
        <w:rPr>
          <w:sz w:val="20"/>
          <w:szCs w:val="20"/>
        </w:rPr>
        <w:t>Review Inventory – Allows FAM staff to review department inventory in process and move to final status.</w:t>
      </w:r>
    </w:p>
    <w:p w14:paraId="27F78950" w14:textId="77777777" w:rsidR="00CE7AD9" w:rsidRDefault="00CE7AD9" w:rsidP="00CE7AD9">
      <w:pPr>
        <w:rPr>
          <w:sz w:val="20"/>
          <w:szCs w:val="20"/>
        </w:rPr>
      </w:pPr>
    </w:p>
    <w:p w14:paraId="77B8C0C9" w14:textId="3489B392" w:rsidR="00CE7AD9" w:rsidRDefault="00CE7AD9" w:rsidP="00CE7AD9">
      <w:pPr>
        <w:rPr>
          <w:sz w:val="20"/>
          <w:szCs w:val="20"/>
        </w:rPr>
      </w:pPr>
      <w:r>
        <w:rPr>
          <w:sz w:val="20"/>
          <w:szCs w:val="20"/>
        </w:rPr>
        <w:t>Review Discrepancies – Allows FAM staff to review discrepancies and resolve and move to final status.</w:t>
      </w:r>
    </w:p>
    <w:p w14:paraId="11346E60" w14:textId="77777777" w:rsidR="00CE7AD9" w:rsidRDefault="00CE7AD9" w:rsidP="00CE7AD9">
      <w:pPr>
        <w:rPr>
          <w:sz w:val="20"/>
          <w:szCs w:val="20"/>
        </w:rPr>
      </w:pPr>
    </w:p>
    <w:p w14:paraId="43A0FE57" w14:textId="677718CB" w:rsidR="00CE7AD9" w:rsidRDefault="00CE7AD9" w:rsidP="00CE7AD9">
      <w:pPr>
        <w:rPr>
          <w:sz w:val="20"/>
          <w:szCs w:val="20"/>
        </w:rPr>
      </w:pPr>
      <w:r>
        <w:rPr>
          <w:sz w:val="20"/>
          <w:szCs w:val="20"/>
        </w:rPr>
        <w:t>Inventory Status – Displays status of current department inventory</w:t>
      </w:r>
    </w:p>
    <w:p w14:paraId="1243C8F1" w14:textId="77777777" w:rsidR="00CE7AD9" w:rsidRDefault="00CE7AD9" w:rsidP="00CE7AD9">
      <w:pPr>
        <w:rPr>
          <w:sz w:val="20"/>
          <w:szCs w:val="20"/>
        </w:rPr>
      </w:pPr>
    </w:p>
    <w:p w14:paraId="56002415" w14:textId="2724488D" w:rsidR="00CE7AD9" w:rsidRDefault="00CE7AD9" w:rsidP="00CE7AD9">
      <w:pPr>
        <w:rPr>
          <w:sz w:val="20"/>
          <w:szCs w:val="20"/>
        </w:rPr>
      </w:pPr>
      <w:r>
        <w:rPr>
          <w:sz w:val="20"/>
          <w:szCs w:val="20"/>
        </w:rPr>
        <w:t xml:space="preserve">Complete/Export – Allows final review/edit of department inventory. Export final department csv for update to Banner system.  </w:t>
      </w:r>
    </w:p>
    <w:p w14:paraId="1DD63399" w14:textId="3A1E1497" w:rsidR="00CE7AD9" w:rsidRDefault="00CE7AD9" w:rsidP="00CE7AD9">
      <w:pPr>
        <w:rPr>
          <w:sz w:val="20"/>
          <w:szCs w:val="20"/>
        </w:rPr>
      </w:pPr>
      <w:r>
        <w:rPr>
          <w:sz w:val="20"/>
          <w:szCs w:val="20"/>
        </w:rPr>
        <w:t xml:space="preserve">   </w:t>
      </w:r>
    </w:p>
    <w:p w14:paraId="1982557F" w14:textId="77777777" w:rsidR="00CE7AD9" w:rsidRDefault="00CE7AD9" w:rsidP="00EA02CD">
      <w:pPr>
        <w:rPr>
          <w:sz w:val="20"/>
          <w:szCs w:val="20"/>
        </w:rPr>
      </w:pPr>
    </w:p>
    <w:p w14:paraId="490A6F6B" w14:textId="77777777" w:rsidR="00CE7AD9" w:rsidRDefault="00CE7AD9" w:rsidP="00EA02CD">
      <w:pPr>
        <w:rPr>
          <w:sz w:val="20"/>
          <w:szCs w:val="20"/>
        </w:rPr>
      </w:pPr>
    </w:p>
    <w:p w14:paraId="1E5BC183" w14:textId="77777777" w:rsidR="00CE7AD9" w:rsidRPr="00A1456A" w:rsidRDefault="00CE7AD9" w:rsidP="00EA02CD">
      <w:pPr>
        <w:rPr>
          <w:sz w:val="20"/>
          <w:szCs w:val="20"/>
        </w:rPr>
      </w:pPr>
    </w:p>
    <w:p w14:paraId="6D8F8F81" w14:textId="77777777" w:rsidR="00CC5ACA" w:rsidRDefault="00CC5ACA" w:rsidP="00EA02CD">
      <w:pPr>
        <w:rPr>
          <w:b/>
          <w:bCs/>
          <w:sz w:val="20"/>
          <w:szCs w:val="20"/>
          <w:u w:val="single"/>
        </w:rPr>
      </w:pPr>
    </w:p>
    <w:p w14:paraId="710D9B84" w14:textId="77777777" w:rsidR="00CC5ACA" w:rsidRDefault="00CC5ACA" w:rsidP="00EA02CD">
      <w:pPr>
        <w:rPr>
          <w:b/>
          <w:bCs/>
          <w:sz w:val="20"/>
          <w:szCs w:val="20"/>
          <w:u w:val="single"/>
        </w:rPr>
      </w:pPr>
    </w:p>
    <w:p w14:paraId="454DE7EF" w14:textId="77777777" w:rsidR="00CC5ACA" w:rsidRDefault="00CC5ACA" w:rsidP="00EA02CD">
      <w:pPr>
        <w:rPr>
          <w:b/>
          <w:bCs/>
          <w:sz w:val="20"/>
          <w:szCs w:val="20"/>
          <w:u w:val="single"/>
        </w:rPr>
      </w:pPr>
    </w:p>
    <w:p w14:paraId="7C4C8659" w14:textId="77777777" w:rsidR="00CC5ACA" w:rsidRDefault="00CC5ACA" w:rsidP="00EA02CD">
      <w:pPr>
        <w:rPr>
          <w:b/>
          <w:bCs/>
          <w:sz w:val="20"/>
          <w:szCs w:val="20"/>
          <w:u w:val="single"/>
        </w:rPr>
      </w:pPr>
    </w:p>
    <w:p w14:paraId="6D20B173" w14:textId="77777777" w:rsidR="00CC5ACA" w:rsidRDefault="00CC5ACA" w:rsidP="00EA02CD">
      <w:pPr>
        <w:rPr>
          <w:b/>
          <w:bCs/>
          <w:sz w:val="20"/>
          <w:szCs w:val="20"/>
          <w:u w:val="single"/>
        </w:rPr>
      </w:pPr>
    </w:p>
    <w:p w14:paraId="4E5CA424" w14:textId="77777777" w:rsidR="00CC5ACA" w:rsidRDefault="00CC5ACA" w:rsidP="00EA02CD">
      <w:pPr>
        <w:rPr>
          <w:b/>
          <w:bCs/>
          <w:sz w:val="20"/>
          <w:szCs w:val="20"/>
          <w:u w:val="single"/>
        </w:rPr>
      </w:pPr>
    </w:p>
    <w:p w14:paraId="505EC466" w14:textId="37E1F95D" w:rsidR="003136B6" w:rsidRDefault="003136B6" w:rsidP="003136B6">
      <w:pPr>
        <w:pStyle w:val="NormalWeb"/>
        <w:rPr>
          <w:b/>
          <w:bCs/>
          <w:u w:val="single"/>
        </w:rPr>
      </w:pPr>
      <w:r>
        <w:rPr>
          <w:b/>
          <w:bCs/>
          <w:u w:val="single"/>
        </w:rPr>
        <w:lastRenderedPageBreak/>
        <w:t>Add/Edit Users</w:t>
      </w:r>
    </w:p>
    <w:p w14:paraId="24EB4FC1" w14:textId="4761FE19" w:rsidR="003136B6" w:rsidRDefault="00594863" w:rsidP="0067518F">
      <w:pPr>
        <w:pStyle w:val="NormalWeb"/>
        <w:rPr>
          <w:b/>
          <w:bCs/>
          <w:u w:val="single"/>
        </w:rPr>
      </w:pPr>
      <w:r>
        <w:rPr>
          <w:noProof/>
        </w:rPr>
        <w:drawing>
          <wp:inline distT="0" distB="0" distL="0" distR="0" wp14:anchorId="155DCFB7" wp14:editId="5AC94E40">
            <wp:extent cx="3590526" cy="2381250"/>
            <wp:effectExtent l="0" t="0" r="0" b="0"/>
            <wp:docPr id="1350810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10648" name=""/>
                    <pic:cNvPicPr/>
                  </pic:nvPicPr>
                  <pic:blipFill>
                    <a:blip r:embed="rId18"/>
                    <a:stretch>
                      <a:fillRect/>
                    </a:stretch>
                  </pic:blipFill>
                  <pic:spPr>
                    <a:xfrm>
                      <a:off x="0" y="0"/>
                      <a:ext cx="3676290" cy="2438129"/>
                    </a:xfrm>
                    <a:prstGeom prst="rect">
                      <a:avLst/>
                    </a:prstGeom>
                  </pic:spPr>
                </pic:pic>
              </a:graphicData>
            </a:graphic>
          </wp:inline>
        </w:drawing>
      </w:r>
    </w:p>
    <w:p w14:paraId="077785B1" w14:textId="77777777" w:rsidR="00594863" w:rsidRDefault="00594863" w:rsidP="00175FC9">
      <w:pPr>
        <w:pStyle w:val="ListParagraph"/>
        <w:numPr>
          <w:ilvl w:val="0"/>
          <w:numId w:val="25"/>
        </w:numPr>
      </w:pPr>
      <w:r w:rsidRPr="0067518F">
        <w:t>User</w:t>
      </w:r>
      <w:r>
        <w:t>:</w:t>
      </w:r>
      <w:r w:rsidRPr="0067518F">
        <w:t xml:space="preserve"> </w:t>
      </w:r>
      <w:r>
        <w:t xml:space="preserve">Enters </w:t>
      </w:r>
      <w:proofErr w:type="spellStart"/>
      <w:r>
        <w:t>UserID</w:t>
      </w:r>
      <w:proofErr w:type="spellEnd"/>
      <w:r>
        <w:t>.</w:t>
      </w:r>
    </w:p>
    <w:p w14:paraId="0E8B6298" w14:textId="6F6EF622" w:rsidR="00594863" w:rsidRDefault="00594863" w:rsidP="00175FC9">
      <w:pPr>
        <w:pStyle w:val="ListParagraph"/>
        <w:numPr>
          <w:ilvl w:val="0"/>
          <w:numId w:val="25"/>
        </w:numPr>
      </w:pPr>
      <w:r>
        <w:t xml:space="preserve">If a record exists for the </w:t>
      </w:r>
      <w:proofErr w:type="spellStart"/>
      <w:r w:rsidR="00051B38">
        <w:t>User</w:t>
      </w:r>
      <w:r>
        <w:t>ID</w:t>
      </w:r>
      <w:proofErr w:type="spellEnd"/>
      <w:r>
        <w:t xml:space="preserve"> then the Name and assigned departments are returned for update.  </w:t>
      </w:r>
    </w:p>
    <w:p w14:paraId="68CC30D3" w14:textId="00F7AE60" w:rsidR="00594863" w:rsidRDefault="00594863" w:rsidP="00175FC9">
      <w:pPr>
        <w:pStyle w:val="ListParagraph"/>
        <w:numPr>
          <w:ilvl w:val="0"/>
          <w:numId w:val="25"/>
        </w:numPr>
      </w:pPr>
      <w:r>
        <w:t>Current Record is displayed.</w:t>
      </w:r>
    </w:p>
    <w:p w14:paraId="54CF82B3" w14:textId="29CEF3F3" w:rsidR="00594863" w:rsidRDefault="00594863" w:rsidP="00175FC9">
      <w:pPr>
        <w:pStyle w:val="ListParagraph"/>
        <w:numPr>
          <w:ilvl w:val="0"/>
          <w:numId w:val="25"/>
        </w:numPr>
      </w:pPr>
      <w:r>
        <w:t xml:space="preserve">If a record does not exist for the </w:t>
      </w:r>
      <w:proofErr w:type="spellStart"/>
      <w:r w:rsidR="00051B38">
        <w:t>User</w:t>
      </w:r>
      <w:r>
        <w:t>ID</w:t>
      </w:r>
      <w:proofErr w:type="spellEnd"/>
      <w:r>
        <w:t xml:space="preserve"> then the Name and assigned departments are blank.  </w:t>
      </w:r>
    </w:p>
    <w:p w14:paraId="37D60271" w14:textId="7CAD30DE" w:rsidR="00594863" w:rsidRDefault="00594863" w:rsidP="00175FC9">
      <w:pPr>
        <w:pStyle w:val="ListParagraph"/>
        <w:numPr>
          <w:ilvl w:val="0"/>
          <w:numId w:val="25"/>
        </w:numPr>
      </w:pPr>
      <w:r>
        <w:t>New User is displayed.</w:t>
      </w:r>
    </w:p>
    <w:p w14:paraId="6E7EFCDA" w14:textId="77777777" w:rsidR="00594863" w:rsidRDefault="00594863" w:rsidP="00175FC9">
      <w:pPr>
        <w:pStyle w:val="ListParagraph"/>
        <w:numPr>
          <w:ilvl w:val="0"/>
          <w:numId w:val="25"/>
        </w:numPr>
      </w:pPr>
      <w:r>
        <w:t xml:space="preserve">To assign a department select a department from the </w:t>
      </w:r>
      <w:proofErr w:type="gramStart"/>
      <w:r>
        <w:t>drop down</w:t>
      </w:r>
      <w:proofErr w:type="gramEnd"/>
      <w:r>
        <w:t xml:space="preserve"> list and the department is moved to the assigned list.</w:t>
      </w:r>
    </w:p>
    <w:p w14:paraId="46B2F225" w14:textId="5A141BED" w:rsidR="00594863" w:rsidRDefault="00594863" w:rsidP="00175FC9">
      <w:pPr>
        <w:pStyle w:val="ListParagraph"/>
        <w:numPr>
          <w:ilvl w:val="0"/>
          <w:numId w:val="25"/>
        </w:numPr>
      </w:pPr>
      <w:r>
        <w:t xml:space="preserve">To remove a </w:t>
      </w:r>
      <w:proofErr w:type="gramStart"/>
      <w:r>
        <w:t>department</w:t>
      </w:r>
      <w:proofErr w:type="gramEnd"/>
      <w:r>
        <w:t xml:space="preserve"> </w:t>
      </w:r>
      <w:r w:rsidR="000A0058">
        <w:t>s</w:t>
      </w:r>
      <w:r>
        <w:t xml:space="preserve">elect a department on the assigned list and click the remove selected department button. </w:t>
      </w:r>
    </w:p>
    <w:p w14:paraId="6745BA8C" w14:textId="3D787400" w:rsidR="00175FC9" w:rsidRDefault="00175FC9" w:rsidP="00175FC9">
      <w:pPr>
        <w:pStyle w:val="ListParagraph"/>
        <w:numPr>
          <w:ilvl w:val="0"/>
          <w:numId w:val="25"/>
        </w:numPr>
      </w:pPr>
      <w:r>
        <w:t>To assign a user to all departments, check the all departments check box.</w:t>
      </w:r>
    </w:p>
    <w:p w14:paraId="1439ED54" w14:textId="151169E3" w:rsidR="00594863" w:rsidRDefault="00175FC9" w:rsidP="00922F8A">
      <w:pPr>
        <w:pStyle w:val="ListParagraph"/>
        <w:numPr>
          <w:ilvl w:val="0"/>
          <w:numId w:val="25"/>
        </w:numPr>
      </w:pPr>
      <w:r>
        <w:t>Click the save button to save changes.</w:t>
      </w:r>
    </w:p>
    <w:p w14:paraId="193F5F82" w14:textId="77777777" w:rsidR="00175FC9" w:rsidRDefault="00175FC9" w:rsidP="00594863"/>
    <w:p w14:paraId="3BE41D4B" w14:textId="77777777" w:rsidR="00175FC9" w:rsidRDefault="00175FC9" w:rsidP="00594863"/>
    <w:p w14:paraId="17512E17" w14:textId="0A53F0F6" w:rsidR="00175FC9" w:rsidRDefault="00175FC9" w:rsidP="00594863">
      <w:r>
        <w:rPr>
          <w:noProof/>
        </w:rPr>
        <w:drawing>
          <wp:inline distT="0" distB="0" distL="0" distR="0" wp14:anchorId="514FC0EB" wp14:editId="0623B39B">
            <wp:extent cx="4526705" cy="2343150"/>
            <wp:effectExtent l="0" t="0" r="7620" b="0"/>
            <wp:docPr id="2145815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15338" name=""/>
                    <pic:cNvPicPr/>
                  </pic:nvPicPr>
                  <pic:blipFill>
                    <a:blip r:embed="rId19"/>
                    <a:stretch>
                      <a:fillRect/>
                    </a:stretch>
                  </pic:blipFill>
                  <pic:spPr>
                    <a:xfrm>
                      <a:off x="0" y="0"/>
                      <a:ext cx="4532916" cy="2346365"/>
                    </a:xfrm>
                    <a:prstGeom prst="rect">
                      <a:avLst/>
                    </a:prstGeom>
                  </pic:spPr>
                </pic:pic>
              </a:graphicData>
            </a:graphic>
          </wp:inline>
        </w:drawing>
      </w:r>
    </w:p>
    <w:p w14:paraId="68DBC247" w14:textId="77777777" w:rsidR="00175FC9" w:rsidRDefault="00175FC9" w:rsidP="00594863"/>
    <w:p w14:paraId="509C6BAA" w14:textId="77777777" w:rsidR="0090671A" w:rsidRDefault="00175FC9" w:rsidP="0090671A">
      <w:pPr>
        <w:pStyle w:val="ListParagraph"/>
        <w:numPr>
          <w:ilvl w:val="0"/>
          <w:numId w:val="26"/>
        </w:numPr>
      </w:pPr>
      <w:r>
        <w:t xml:space="preserve">Click the View </w:t>
      </w:r>
      <w:r w:rsidR="0090671A">
        <w:t>U</w:t>
      </w:r>
      <w:r>
        <w:t>ser</w:t>
      </w:r>
      <w:r w:rsidR="0090671A">
        <w:t xml:space="preserve">s button to display current users. </w:t>
      </w:r>
    </w:p>
    <w:p w14:paraId="4B1B9C7A" w14:textId="25F110FC" w:rsidR="0090671A" w:rsidRDefault="0090671A" w:rsidP="0090671A">
      <w:pPr>
        <w:pStyle w:val="ListParagraph"/>
        <w:numPr>
          <w:ilvl w:val="0"/>
          <w:numId w:val="26"/>
        </w:numPr>
      </w:pPr>
      <w:r>
        <w:t>To delete a user, select the row and click the Delete Selected Row button.</w:t>
      </w:r>
    </w:p>
    <w:p w14:paraId="41AD2041" w14:textId="77A9C446" w:rsidR="00175FC9" w:rsidRDefault="0090671A" w:rsidP="0090671A">
      <w:pPr>
        <w:pStyle w:val="ListParagraph"/>
        <w:numPr>
          <w:ilvl w:val="0"/>
          <w:numId w:val="26"/>
        </w:numPr>
      </w:pPr>
      <w:r>
        <w:t>To create a list for reference, click the Export to CSV file button.</w:t>
      </w:r>
      <w:r w:rsidR="00175FC9">
        <w:t xml:space="preserve"> </w:t>
      </w:r>
    </w:p>
    <w:p w14:paraId="0E314FFB" w14:textId="77777777" w:rsidR="00175FC9" w:rsidRDefault="00175FC9" w:rsidP="00594863"/>
    <w:p w14:paraId="71151F0A" w14:textId="77777777" w:rsidR="00175FC9" w:rsidRDefault="00175FC9" w:rsidP="00594863"/>
    <w:p w14:paraId="0DD69640" w14:textId="3632FCBD" w:rsidR="0090671A" w:rsidRDefault="0090671A" w:rsidP="0090671A">
      <w:pPr>
        <w:pStyle w:val="NormalWeb"/>
        <w:rPr>
          <w:b/>
          <w:bCs/>
          <w:u w:val="single"/>
        </w:rPr>
      </w:pPr>
      <w:r>
        <w:rPr>
          <w:b/>
          <w:bCs/>
          <w:u w:val="single"/>
        </w:rPr>
        <w:lastRenderedPageBreak/>
        <w:t>Add/Edit Comments</w:t>
      </w:r>
    </w:p>
    <w:p w14:paraId="13684566" w14:textId="172721D1" w:rsidR="00175FC9" w:rsidRDefault="00A5354A" w:rsidP="00594863">
      <w:r>
        <w:rPr>
          <w:noProof/>
        </w:rPr>
        <w:drawing>
          <wp:inline distT="0" distB="0" distL="0" distR="0" wp14:anchorId="534914D5" wp14:editId="2C666C8D">
            <wp:extent cx="2543175" cy="2035498"/>
            <wp:effectExtent l="0" t="0" r="0" b="3175"/>
            <wp:docPr id="862899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99198" name=""/>
                    <pic:cNvPicPr/>
                  </pic:nvPicPr>
                  <pic:blipFill>
                    <a:blip r:embed="rId20"/>
                    <a:stretch>
                      <a:fillRect/>
                    </a:stretch>
                  </pic:blipFill>
                  <pic:spPr>
                    <a:xfrm>
                      <a:off x="0" y="0"/>
                      <a:ext cx="2554969" cy="2044937"/>
                    </a:xfrm>
                    <a:prstGeom prst="rect">
                      <a:avLst/>
                    </a:prstGeom>
                  </pic:spPr>
                </pic:pic>
              </a:graphicData>
            </a:graphic>
          </wp:inline>
        </w:drawing>
      </w:r>
    </w:p>
    <w:p w14:paraId="4EF8C6C6" w14:textId="77777777" w:rsidR="00175FC9" w:rsidRDefault="00175FC9" w:rsidP="00594863"/>
    <w:p w14:paraId="32379792" w14:textId="2A9A605A" w:rsidR="00175FC9" w:rsidRDefault="00A5354A" w:rsidP="00594863">
      <w:proofErr w:type="spellStart"/>
      <w:r>
        <w:t>Datagrid</w:t>
      </w:r>
      <w:proofErr w:type="spellEnd"/>
      <w:r>
        <w:t xml:space="preserve"> displays current comments for drop down list used for mobile application. </w:t>
      </w:r>
    </w:p>
    <w:p w14:paraId="3EC81313" w14:textId="77777777" w:rsidR="00175FC9" w:rsidRDefault="00175FC9" w:rsidP="00594863"/>
    <w:p w14:paraId="2EA38551" w14:textId="2588B873" w:rsidR="00594863" w:rsidRDefault="00A5354A" w:rsidP="00594863">
      <w:r>
        <w:rPr>
          <w:noProof/>
        </w:rPr>
        <w:drawing>
          <wp:inline distT="0" distB="0" distL="0" distR="0" wp14:anchorId="0918DFC2" wp14:editId="4747185E">
            <wp:extent cx="3038475" cy="1191221"/>
            <wp:effectExtent l="0" t="0" r="0" b="9525"/>
            <wp:docPr id="667847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47010" name=""/>
                    <pic:cNvPicPr/>
                  </pic:nvPicPr>
                  <pic:blipFill>
                    <a:blip r:embed="rId21"/>
                    <a:stretch>
                      <a:fillRect/>
                    </a:stretch>
                  </pic:blipFill>
                  <pic:spPr>
                    <a:xfrm>
                      <a:off x="0" y="0"/>
                      <a:ext cx="3053126" cy="1196965"/>
                    </a:xfrm>
                    <a:prstGeom prst="rect">
                      <a:avLst/>
                    </a:prstGeom>
                  </pic:spPr>
                </pic:pic>
              </a:graphicData>
            </a:graphic>
          </wp:inline>
        </w:drawing>
      </w:r>
    </w:p>
    <w:p w14:paraId="4FD0FD7D" w14:textId="23D93F0D" w:rsidR="00594863" w:rsidRDefault="00A5354A" w:rsidP="00A5354A">
      <w:pPr>
        <w:pStyle w:val="NormalWeb"/>
        <w:numPr>
          <w:ilvl w:val="0"/>
          <w:numId w:val="27"/>
        </w:numPr>
      </w:pPr>
      <w:r w:rsidRPr="00A5354A">
        <w:t xml:space="preserve">To add a </w:t>
      </w:r>
      <w:proofErr w:type="gramStart"/>
      <w:r w:rsidRPr="00A5354A">
        <w:t>com</w:t>
      </w:r>
      <w:r>
        <w:t>m</w:t>
      </w:r>
      <w:r w:rsidRPr="00A5354A">
        <w:t>ent</w:t>
      </w:r>
      <w:proofErr w:type="gramEnd"/>
      <w:r w:rsidRPr="00A5354A">
        <w:t xml:space="preserve"> click on Add Comment button</w:t>
      </w:r>
      <w:r>
        <w:t>.</w:t>
      </w:r>
    </w:p>
    <w:p w14:paraId="2B13E22B" w14:textId="7BF4D717" w:rsidR="00A5354A" w:rsidRDefault="00A5354A" w:rsidP="00A5354A">
      <w:pPr>
        <w:pStyle w:val="NormalWeb"/>
        <w:numPr>
          <w:ilvl w:val="0"/>
          <w:numId w:val="27"/>
        </w:numPr>
      </w:pPr>
      <w:r>
        <w:t xml:space="preserve">Enter the comment </w:t>
      </w:r>
    </w:p>
    <w:p w14:paraId="616C8858" w14:textId="635D0E8D" w:rsidR="00A5354A" w:rsidRPr="00A5354A" w:rsidRDefault="00A5354A" w:rsidP="00A5354A">
      <w:pPr>
        <w:pStyle w:val="NormalWeb"/>
        <w:numPr>
          <w:ilvl w:val="0"/>
          <w:numId w:val="27"/>
        </w:numPr>
      </w:pPr>
      <w:r>
        <w:t>Click on Save.</w:t>
      </w:r>
    </w:p>
    <w:p w14:paraId="4C59051A" w14:textId="77777777" w:rsidR="00A5354A" w:rsidRDefault="00A5354A">
      <w:pPr>
        <w:rPr>
          <w:b/>
          <w:bCs/>
          <w:u w:val="single"/>
        </w:rPr>
      </w:pPr>
      <w:r>
        <w:rPr>
          <w:noProof/>
        </w:rPr>
        <w:drawing>
          <wp:inline distT="0" distB="0" distL="0" distR="0" wp14:anchorId="011B7E45" wp14:editId="261C8BC5">
            <wp:extent cx="2886075" cy="2300098"/>
            <wp:effectExtent l="0" t="0" r="0" b="5080"/>
            <wp:docPr id="1725007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07356" name=""/>
                    <pic:cNvPicPr/>
                  </pic:nvPicPr>
                  <pic:blipFill>
                    <a:blip r:embed="rId22"/>
                    <a:stretch>
                      <a:fillRect/>
                    </a:stretch>
                  </pic:blipFill>
                  <pic:spPr>
                    <a:xfrm>
                      <a:off x="0" y="0"/>
                      <a:ext cx="2898840" cy="2310272"/>
                    </a:xfrm>
                    <a:prstGeom prst="rect">
                      <a:avLst/>
                    </a:prstGeom>
                  </pic:spPr>
                </pic:pic>
              </a:graphicData>
            </a:graphic>
          </wp:inline>
        </w:drawing>
      </w:r>
    </w:p>
    <w:p w14:paraId="4580BD21" w14:textId="77777777" w:rsidR="00A5354A" w:rsidRPr="00A5354A" w:rsidRDefault="00A5354A" w:rsidP="00A5354A">
      <w:pPr>
        <w:pStyle w:val="ListParagraph"/>
        <w:numPr>
          <w:ilvl w:val="0"/>
          <w:numId w:val="28"/>
        </w:numPr>
      </w:pPr>
      <w:r w:rsidRPr="00A5354A">
        <w:t>To delete a comment</w:t>
      </w:r>
    </w:p>
    <w:p w14:paraId="2A7CC1FB" w14:textId="77777777" w:rsidR="00A5354A" w:rsidRPr="00A5354A" w:rsidRDefault="00A5354A" w:rsidP="00A5354A">
      <w:pPr>
        <w:pStyle w:val="ListParagraph"/>
        <w:numPr>
          <w:ilvl w:val="0"/>
          <w:numId w:val="28"/>
        </w:numPr>
      </w:pPr>
      <w:r w:rsidRPr="00A5354A">
        <w:t>Select the row</w:t>
      </w:r>
    </w:p>
    <w:p w14:paraId="53487EF8" w14:textId="28CCA17C" w:rsidR="003136B6" w:rsidRPr="00A5354A" w:rsidRDefault="00A5354A" w:rsidP="00A5354A">
      <w:pPr>
        <w:pStyle w:val="ListParagraph"/>
        <w:numPr>
          <w:ilvl w:val="0"/>
          <w:numId w:val="28"/>
        </w:numPr>
        <w:rPr>
          <w:rFonts w:ascii="Calibri" w:hAnsi="Calibri" w:cs="Calibri"/>
          <w:b/>
          <w:bCs/>
          <w:u w:val="single"/>
        </w:rPr>
      </w:pPr>
      <w:r w:rsidRPr="00A5354A">
        <w:t>Click Delete Selected</w:t>
      </w:r>
      <w:r w:rsidR="003136B6" w:rsidRPr="00A5354A">
        <w:rPr>
          <w:b/>
          <w:bCs/>
          <w:u w:val="single"/>
        </w:rPr>
        <w:br w:type="page"/>
      </w:r>
    </w:p>
    <w:p w14:paraId="6EB1306C" w14:textId="725F7641" w:rsidR="0067518F" w:rsidRDefault="00D96379" w:rsidP="0067518F">
      <w:pPr>
        <w:pStyle w:val="NormalWeb"/>
        <w:rPr>
          <w:b/>
          <w:bCs/>
          <w:u w:val="single"/>
        </w:rPr>
      </w:pPr>
      <w:r>
        <w:rPr>
          <w:b/>
          <w:bCs/>
          <w:u w:val="single"/>
        </w:rPr>
        <w:lastRenderedPageBreak/>
        <w:t>I</w:t>
      </w:r>
      <w:r w:rsidR="0067518F" w:rsidRPr="0067518F">
        <w:rPr>
          <w:b/>
          <w:bCs/>
          <w:u w:val="single"/>
        </w:rPr>
        <w:t>mport</w:t>
      </w:r>
      <w:r w:rsidR="00C74F87">
        <w:rPr>
          <w:b/>
          <w:bCs/>
          <w:u w:val="single"/>
        </w:rPr>
        <w:t xml:space="preserve"> Master Assets</w:t>
      </w:r>
      <w:r w:rsidR="0067518F" w:rsidRPr="0067518F">
        <w:rPr>
          <w:b/>
          <w:bCs/>
          <w:u w:val="single"/>
        </w:rPr>
        <w:t xml:space="preserve"> </w:t>
      </w:r>
    </w:p>
    <w:p w14:paraId="08C34BB9" w14:textId="77777777" w:rsidR="007E6EBC" w:rsidRDefault="007E6EBC">
      <w:pPr>
        <w:rPr>
          <w:b/>
          <w:bCs/>
          <w:u w:val="single"/>
        </w:rPr>
      </w:pPr>
      <w:r>
        <w:rPr>
          <w:noProof/>
        </w:rPr>
        <w:drawing>
          <wp:inline distT="0" distB="0" distL="0" distR="0" wp14:anchorId="02BED64F" wp14:editId="5E44A9C6">
            <wp:extent cx="2030270" cy="2057400"/>
            <wp:effectExtent l="0" t="0" r="8255" b="0"/>
            <wp:docPr id="1454535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94496" name=""/>
                    <pic:cNvPicPr/>
                  </pic:nvPicPr>
                  <pic:blipFill>
                    <a:blip r:embed="rId23"/>
                    <a:stretch>
                      <a:fillRect/>
                    </a:stretch>
                  </pic:blipFill>
                  <pic:spPr>
                    <a:xfrm>
                      <a:off x="0" y="0"/>
                      <a:ext cx="2042940" cy="2070239"/>
                    </a:xfrm>
                    <a:prstGeom prst="rect">
                      <a:avLst/>
                    </a:prstGeom>
                  </pic:spPr>
                </pic:pic>
              </a:graphicData>
            </a:graphic>
          </wp:inline>
        </w:drawing>
      </w:r>
    </w:p>
    <w:p w14:paraId="7DDDE6E1" w14:textId="77777777" w:rsidR="007E6EBC" w:rsidRDefault="007E6EBC">
      <w:pPr>
        <w:rPr>
          <w:b/>
          <w:bCs/>
          <w:u w:val="single"/>
        </w:rPr>
      </w:pPr>
    </w:p>
    <w:p w14:paraId="78C470DF" w14:textId="719F566B" w:rsidR="00E15B79" w:rsidRDefault="00E15B79">
      <w:pPr>
        <w:rPr>
          <w:b/>
          <w:bCs/>
          <w:u w:val="single"/>
        </w:rPr>
      </w:pPr>
      <w:r>
        <w:rPr>
          <w:noProof/>
        </w:rPr>
        <w:drawing>
          <wp:inline distT="0" distB="0" distL="0" distR="0" wp14:anchorId="1FE7589F" wp14:editId="190E633B">
            <wp:extent cx="2352675" cy="1342231"/>
            <wp:effectExtent l="0" t="0" r="0" b="0"/>
            <wp:docPr id="582422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22635" name=""/>
                    <pic:cNvPicPr/>
                  </pic:nvPicPr>
                  <pic:blipFill>
                    <a:blip r:embed="rId24"/>
                    <a:stretch>
                      <a:fillRect/>
                    </a:stretch>
                  </pic:blipFill>
                  <pic:spPr>
                    <a:xfrm>
                      <a:off x="0" y="0"/>
                      <a:ext cx="2378636" cy="1357042"/>
                    </a:xfrm>
                    <a:prstGeom prst="rect">
                      <a:avLst/>
                    </a:prstGeom>
                  </pic:spPr>
                </pic:pic>
              </a:graphicData>
            </a:graphic>
          </wp:inline>
        </w:drawing>
      </w:r>
    </w:p>
    <w:p w14:paraId="5EAF43D1" w14:textId="77777777" w:rsidR="001058E3" w:rsidRDefault="001058E3">
      <w:pPr>
        <w:rPr>
          <w:b/>
          <w:bCs/>
          <w:u w:val="single"/>
        </w:rPr>
      </w:pPr>
    </w:p>
    <w:p w14:paraId="4457983E" w14:textId="60382960" w:rsidR="001058E3" w:rsidRDefault="001058E3" w:rsidP="007E6EBC">
      <w:bookmarkStart w:id="3" w:name="_Hlk162360619"/>
      <w:bookmarkStart w:id="4" w:name="_Hlk175041990"/>
      <w:bookmarkStart w:id="5" w:name="_Hlk175045530"/>
      <w:r w:rsidRPr="0067518F">
        <w:t>User</w:t>
      </w:r>
      <w:r>
        <w:t>:</w:t>
      </w:r>
      <w:r w:rsidRPr="0067518F">
        <w:t xml:space="preserve"> Selects file to import from file dialog box. Only files with .csv extension are displayed</w:t>
      </w:r>
      <w:r>
        <w:t>.</w:t>
      </w:r>
      <w:r w:rsidR="007E6EBC">
        <w:t xml:space="preserve"> Software displays selected file name.</w:t>
      </w:r>
    </w:p>
    <w:p w14:paraId="5BF3E601" w14:textId="77777777" w:rsidR="00961745" w:rsidRDefault="00961745" w:rsidP="001058E3"/>
    <w:p w14:paraId="2BAB095E" w14:textId="69D999F3" w:rsidR="007E6EBC" w:rsidRDefault="007E6EBC" w:rsidP="001058E3">
      <w:r>
        <w:t>User clicks Import Master Assets Button</w:t>
      </w:r>
      <w:r>
        <w:tab/>
      </w:r>
    </w:p>
    <w:p w14:paraId="663F6172" w14:textId="77777777" w:rsidR="001058E3" w:rsidRDefault="001058E3" w:rsidP="001058E3"/>
    <w:p w14:paraId="4D7BB726" w14:textId="38001F3A" w:rsidR="00386FA4" w:rsidRDefault="001058E3" w:rsidP="001058E3">
      <w:r>
        <w:t>Software:</w:t>
      </w:r>
      <w:r w:rsidR="00CA53C8">
        <w:t xml:space="preserve"> Clears the current </w:t>
      </w:r>
      <w:r w:rsidR="00C74F87">
        <w:t>asset</w:t>
      </w:r>
      <w:r w:rsidR="00CA53C8">
        <w:t xml:space="preserve"> table</w:t>
      </w:r>
      <w:r>
        <w:t xml:space="preserve"> </w:t>
      </w:r>
      <w:r w:rsidR="00CA53C8">
        <w:t xml:space="preserve">and department table. </w:t>
      </w:r>
      <w:r>
        <w:t xml:space="preserve">Reads and parses csv file and inserts records into </w:t>
      </w:r>
      <w:r w:rsidR="00C74F87">
        <w:t>asset</w:t>
      </w:r>
      <w:r>
        <w:t xml:space="preserve"> table</w:t>
      </w:r>
      <w:r w:rsidR="00CA53C8">
        <w:t xml:space="preserve"> and department table</w:t>
      </w:r>
      <w:r>
        <w:t xml:space="preserve">. Displays record </w:t>
      </w:r>
    </w:p>
    <w:p w14:paraId="40111851" w14:textId="1E2E1209" w:rsidR="001058E3" w:rsidRDefault="001058E3" w:rsidP="001058E3">
      <w:r>
        <w:t>count when done.</w:t>
      </w:r>
    </w:p>
    <w:p w14:paraId="415B1D3D" w14:textId="77777777" w:rsidR="00287551" w:rsidRDefault="00287551" w:rsidP="001058E3">
      <w:pPr>
        <w:rPr>
          <w:b/>
          <w:bCs/>
          <w:u w:val="single"/>
        </w:rPr>
      </w:pPr>
      <w:bookmarkStart w:id="6" w:name="_Hlk162360557"/>
      <w:bookmarkStart w:id="7" w:name="_Hlk175042193"/>
      <w:bookmarkEnd w:id="3"/>
      <w:bookmarkEnd w:id="4"/>
    </w:p>
    <w:bookmarkEnd w:id="5"/>
    <w:p w14:paraId="00B7018B" w14:textId="4874BBF2" w:rsidR="00386FA4" w:rsidRPr="00386FA4" w:rsidRDefault="00386FA4" w:rsidP="001058E3">
      <w:pPr>
        <w:rPr>
          <w:b/>
          <w:bCs/>
          <w:u w:val="single"/>
        </w:rPr>
      </w:pPr>
      <w:r w:rsidRPr="00386FA4">
        <w:rPr>
          <w:b/>
          <w:bCs/>
          <w:u w:val="single"/>
        </w:rPr>
        <w:t xml:space="preserve">View </w:t>
      </w:r>
      <w:r w:rsidR="00CA53C8">
        <w:rPr>
          <w:b/>
          <w:bCs/>
          <w:u w:val="single"/>
        </w:rPr>
        <w:t>Data</w:t>
      </w:r>
    </w:p>
    <w:bookmarkEnd w:id="6"/>
    <w:p w14:paraId="724C03A7" w14:textId="77777777" w:rsidR="00CA53C8" w:rsidRDefault="00CA53C8" w:rsidP="00386FA4"/>
    <w:p w14:paraId="765835FB" w14:textId="6853A32A" w:rsidR="000712FF" w:rsidRDefault="001058E3" w:rsidP="00543B97">
      <w:pPr>
        <w:rPr>
          <w:b/>
          <w:bCs/>
          <w:u w:val="single"/>
        </w:rPr>
      </w:pPr>
      <w:r>
        <w:t xml:space="preserve"> </w:t>
      </w:r>
      <w:r w:rsidR="00386FA4" w:rsidRPr="0067518F">
        <w:t>User</w:t>
      </w:r>
      <w:r w:rsidR="00386FA4">
        <w:t xml:space="preserve">: Looks over the imported data and </w:t>
      </w:r>
      <w:r w:rsidR="00CA53C8">
        <w:t xml:space="preserve">if it has format problems </w:t>
      </w:r>
      <w:r w:rsidR="004347D2">
        <w:t xml:space="preserve">reruns the </w:t>
      </w:r>
      <w:proofErr w:type="spellStart"/>
      <w:proofErr w:type="gramStart"/>
      <w:r w:rsidR="004347D2">
        <w:t>import</w:t>
      </w:r>
      <w:r w:rsidR="00CA53C8">
        <w:t>.</w:t>
      </w:r>
      <w:r w:rsidR="00D96379">
        <w:t>I</w:t>
      </w:r>
      <w:r w:rsidR="00CA53C8">
        <w:t>f</w:t>
      </w:r>
      <w:proofErr w:type="spellEnd"/>
      <w:proofErr w:type="gramEnd"/>
      <w:r w:rsidR="00CA53C8">
        <w:t xml:space="preserve"> the problem persists the csv file needs to be checked.</w:t>
      </w:r>
      <w:bookmarkStart w:id="8" w:name="_Hlk162361669"/>
      <w:bookmarkEnd w:id="7"/>
    </w:p>
    <w:p w14:paraId="115B19E4" w14:textId="77777777" w:rsidR="000712FF" w:rsidRDefault="000712FF" w:rsidP="00543B97">
      <w:pPr>
        <w:rPr>
          <w:b/>
          <w:bCs/>
          <w:u w:val="single"/>
        </w:rPr>
      </w:pPr>
    </w:p>
    <w:p w14:paraId="068883A1" w14:textId="3B64D532" w:rsidR="00C74F87" w:rsidRDefault="00961745" w:rsidP="00543B97">
      <w:pPr>
        <w:rPr>
          <w:b/>
          <w:bCs/>
          <w:u w:val="single"/>
        </w:rPr>
      </w:pPr>
      <w:r>
        <w:rPr>
          <w:noProof/>
        </w:rPr>
        <w:drawing>
          <wp:inline distT="0" distB="0" distL="0" distR="0" wp14:anchorId="2653A6A6" wp14:editId="4292B713">
            <wp:extent cx="4298058" cy="2333625"/>
            <wp:effectExtent l="0" t="0" r="7620" b="0"/>
            <wp:docPr id="2048234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34612" name=""/>
                    <pic:cNvPicPr/>
                  </pic:nvPicPr>
                  <pic:blipFill>
                    <a:blip r:embed="rId25"/>
                    <a:stretch>
                      <a:fillRect/>
                    </a:stretch>
                  </pic:blipFill>
                  <pic:spPr>
                    <a:xfrm>
                      <a:off x="0" y="0"/>
                      <a:ext cx="4309217" cy="2339684"/>
                    </a:xfrm>
                    <a:prstGeom prst="rect">
                      <a:avLst/>
                    </a:prstGeom>
                  </pic:spPr>
                </pic:pic>
              </a:graphicData>
            </a:graphic>
          </wp:inline>
        </w:drawing>
      </w:r>
    </w:p>
    <w:p w14:paraId="0CF3307F" w14:textId="296606DA" w:rsidR="00C74F87" w:rsidRDefault="00287551" w:rsidP="00543B97">
      <w:pPr>
        <w:rPr>
          <w:b/>
          <w:bCs/>
          <w:u w:val="single"/>
        </w:rPr>
      </w:pPr>
      <w:r>
        <w:rPr>
          <w:b/>
          <w:bCs/>
          <w:u w:val="single"/>
        </w:rPr>
        <w:lastRenderedPageBreak/>
        <w:t>Import Disposed Assets</w:t>
      </w:r>
    </w:p>
    <w:p w14:paraId="12D7AE7B" w14:textId="77777777" w:rsidR="00287551" w:rsidRDefault="00287551" w:rsidP="00543B97">
      <w:pPr>
        <w:rPr>
          <w:b/>
          <w:bCs/>
          <w:u w:val="single"/>
        </w:rPr>
      </w:pPr>
    </w:p>
    <w:p w14:paraId="6CF411CC" w14:textId="2C059D16" w:rsidR="00287551" w:rsidRDefault="00287551" w:rsidP="00543B97">
      <w:pPr>
        <w:rPr>
          <w:b/>
          <w:bCs/>
          <w:u w:val="single"/>
        </w:rPr>
      </w:pPr>
      <w:r>
        <w:rPr>
          <w:noProof/>
        </w:rPr>
        <w:drawing>
          <wp:inline distT="0" distB="0" distL="0" distR="0" wp14:anchorId="6E681F65" wp14:editId="6BFC1096">
            <wp:extent cx="1805219" cy="2105025"/>
            <wp:effectExtent l="0" t="0" r="5080" b="0"/>
            <wp:docPr id="44437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78173" name=""/>
                    <pic:cNvPicPr/>
                  </pic:nvPicPr>
                  <pic:blipFill>
                    <a:blip r:embed="rId26"/>
                    <a:stretch>
                      <a:fillRect/>
                    </a:stretch>
                  </pic:blipFill>
                  <pic:spPr>
                    <a:xfrm>
                      <a:off x="0" y="0"/>
                      <a:ext cx="1822326" cy="2124973"/>
                    </a:xfrm>
                    <a:prstGeom prst="rect">
                      <a:avLst/>
                    </a:prstGeom>
                  </pic:spPr>
                </pic:pic>
              </a:graphicData>
            </a:graphic>
          </wp:inline>
        </w:drawing>
      </w:r>
    </w:p>
    <w:p w14:paraId="5AEA0747" w14:textId="77777777" w:rsidR="00287551" w:rsidRDefault="00287551" w:rsidP="00543B97">
      <w:pPr>
        <w:rPr>
          <w:b/>
          <w:bCs/>
          <w:u w:val="single"/>
        </w:rPr>
      </w:pPr>
    </w:p>
    <w:p w14:paraId="031F5E92" w14:textId="77777777" w:rsidR="00287551" w:rsidRDefault="00287551" w:rsidP="00287551">
      <w:r w:rsidRPr="0067518F">
        <w:t>User</w:t>
      </w:r>
      <w:r>
        <w:t>:</w:t>
      </w:r>
      <w:r w:rsidRPr="0067518F">
        <w:t xml:space="preserve"> Selects file to import from file dialog box. Only files with .csv extension are displayed</w:t>
      </w:r>
      <w:r>
        <w:t>. Software displays selected file name.</w:t>
      </w:r>
    </w:p>
    <w:p w14:paraId="657BBCB0" w14:textId="77777777" w:rsidR="00287551" w:rsidRDefault="00287551" w:rsidP="00287551"/>
    <w:p w14:paraId="5702963F" w14:textId="0BBDC09E" w:rsidR="00287551" w:rsidRDefault="00287551" w:rsidP="00287551">
      <w:r>
        <w:t xml:space="preserve">User clicks Import Disposed Assets </w:t>
      </w:r>
      <w:r w:rsidR="000A0058">
        <w:t>b</w:t>
      </w:r>
      <w:r>
        <w:t>utton</w:t>
      </w:r>
      <w:r>
        <w:tab/>
      </w:r>
    </w:p>
    <w:p w14:paraId="194AE580" w14:textId="77777777" w:rsidR="00287551" w:rsidRDefault="00287551" w:rsidP="00287551"/>
    <w:p w14:paraId="36224EEE" w14:textId="118624C1" w:rsidR="00287551" w:rsidRDefault="00287551" w:rsidP="00287551">
      <w:r>
        <w:t xml:space="preserve">Software: Clears the current </w:t>
      </w:r>
      <w:proofErr w:type="spellStart"/>
      <w:r>
        <w:t>disposedasset</w:t>
      </w:r>
      <w:proofErr w:type="spellEnd"/>
      <w:r>
        <w:t xml:space="preserve"> table. Reads and parses csv file and inserts records into </w:t>
      </w:r>
      <w:proofErr w:type="spellStart"/>
      <w:r>
        <w:t>disposedasset</w:t>
      </w:r>
      <w:proofErr w:type="spellEnd"/>
      <w:r>
        <w:t xml:space="preserve"> table. Displays record count when done.</w:t>
      </w:r>
    </w:p>
    <w:p w14:paraId="5D3AC518" w14:textId="77777777" w:rsidR="00287551" w:rsidRDefault="00287551" w:rsidP="00287551"/>
    <w:p w14:paraId="426BCBA2" w14:textId="77777777" w:rsidR="00287551" w:rsidRPr="00386FA4" w:rsidRDefault="00287551" w:rsidP="00287551">
      <w:pPr>
        <w:rPr>
          <w:b/>
          <w:bCs/>
          <w:u w:val="single"/>
        </w:rPr>
      </w:pPr>
      <w:r w:rsidRPr="00386FA4">
        <w:rPr>
          <w:b/>
          <w:bCs/>
          <w:u w:val="single"/>
        </w:rPr>
        <w:t xml:space="preserve">View </w:t>
      </w:r>
      <w:r>
        <w:rPr>
          <w:b/>
          <w:bCs/>
          <w:u w:val="single"/>
        </w:rPr>
        <w:t>Data</w:t>
      </w:r>
    </w:p>
    <w:p w14:paraId="3C6FEBE8" w14:textId="77777777" w:rsidR="00287551" w:rsidRDefault="00287551" w:rsidP="00287551"/>
    <w:p w14:paraId="2CB9E5E5" w14:textId="77777777" w:rsidR="00287551" w:rsidRDefault="00287551" w:rsidP="00287551">
      <w:r>
        <w:t xml:space="preserve"> </w:t>
      </w:r>
      <w:r w:rsidRPr="0067518F">
        <w:t>User</w:t>
      </w:r>
      <w:r>
        <w:t>: Looks over the imported data and if it has format problems reruns the import.</w:t>
      </w:r>
    </w:p>
    <w:p w14:paraId="72B54806" w14:textId="77777777" w:rsidR="00287551" w:rsidRDefault="00287551" w:rsidP="00287551">
      <w:r>
        <w:t xml:space="preserve"> If the problem persists the csv file needs to be checked.</w:t>
      </w:r>
    </w:p>
    <w:p w14:paraId="5128E065" w14:textId="77777777" w:rsidR="00287551" w:rsidRDefault="00287551" w:rsidP="00543B97">
      <w:pPr>
        <w:rPr>
          <w:b/>
          <w:bCs/>
          <w:u w:val="single"/>
        </w:rPr>
      </w:pPr>
    </w:p>
    <w:p w14:paraId="217C46F8" w14:textId="5A1C60B7" w:rsidR="00287551" w:rsidRDefault="00287551" w:rsidP="00543B97">
      <w:pPr>
        <w:rPr>
          <w:b/>
          <w:bCs/>
          <w:u w:val="single"/>
        </w:rPr>
      </w:pPr>
      <w:r>
        <w:rPr>
          <w:noProof/>
        </w:rPr>
        <w:drawing>
          <wp:inline distT="0" distB="0" distL="0" distR="0" wp14:anchorId="0DB728A5" wp14:editId="2FE1546B">
            <wp:extent cx="4837952" cy="2581275"/>
            <wp:effectExtent l="0" t="0" r="1270" b="0"/>
            <wp:docPr id="143503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37653" name=""/>
                    <pic:cNvPicPr/>
                  </pic:nvPicPr>
                  <pic:blipFill>
                    <a:blip r:embed="rId27"/>
                    <a:stretch>
                      <a:fillRect/>
                    </a:stretch>
                  </pic:blipFill>
                  <pic:spPr>
                    <a:xfrm>
                      <a:off x="0" y="0"/>
                      <a:ext cx="4844729" cy="2584891"/>
                    </a:xfrm>
                    <a:prstGeom prst="rect">
                      <a:avLst/>
                    </a:prstGeom>
                  </pic:spPr>
                </pic:pic>
              </a:graphicData>
            </a:graphic>
          </wp:inline>
        </w:drawing>
      </w:r>
    </w:p>
    <w:p w14:paraId="2A6B2DE4" w14:textId="77777777" w:rsidR="00287551" w:rsidRDefault="00287551" w:rsidP="00543B97">
      <w:pPr>
        <w:rPr>
          <w:b/>
          <w:bCs/>
          <w:u w:val="single"/>
        </w:rPr>
      </w:pPr>
    </w:p>
    <w:p w14:paraId="012DD639" w14:textId="77777777" w:rsidR="00961745" w:rsidRDefault="00961745" w:rsidP="00961745">
      <w:pPr>
        <w:rPr>
          <w:b/>
          <w:bCs/>
          <w:sz w:val="20"/>
          <w:szCs w:val="20"/>
          <w:u w:val="single"/>
        </w:rPr>
      </w:pPr>
    </w:p>
    <w:p w14:paraId="05F1F4A6" w14:textId="77777777" w:rsidR="00961745" w:rsidRDefault="00961745" w:rsidP="00961745">
      <w:pPr>
        <w:rPr>
          <w:b/>
          <w:bCs/>
          <w:sz w:val="20"/>
          <w:szCs w:val="20"/>
          <w:u w:val="single"/>
        </w:rPr>
      </w:pPr>
    </w:p>
    <w:p w14:paraId="64B9DA13" w14:textId="77777777" w:rsidR="00961745" w:rsidRDefault="00961745" w:rsidP="00961745">
      <w:pPr>
        <w:rPr>
          <w:b/>
          <w:bCs/>
          <w:sz w:val="20"/>
          <w:szCs w:val="20"/>
          <w:u w:val="single"/>
        </w:rPr>
      </w:pPr>
    </w:p>
    <w:p w14:paraId="39D8D426" w14:textId="77777777" w:rsidR="00961745" w:rsidRDefault="00961745" w:rsidP="00961745">
      <w:pPr>
        <w:rPr>
          <w:b/>
          <w:bCs/>
          <w:sz w:val="20"/>
          <w:szCs w:val="20"/>
          <w:u w:val="single"/>
        </w:rPr>
      </w:pPr>
    </w:p>
    <w:p w14:paraId="5B3E3605" w14:textId="77777777" w:rsidR="00961745" w:rsidRDefault="00961745" w:rsidP="00961745">
      <w:pPr>
        <w:rPr>
          <w:b/>
          <w:bCs/>
          <w:sz w:val="20"/>
          <w:szCs w:val="20"/>
          <w:u w:val="single"/>
        </w:rPr>
      </w:pPr>
    </w:p>
    <w:p w14:paraId="51FE3D1F" w14:textId="77777777" w:rsidR="00961745" w:rsidRDefault="00961745" w:rsidP="00961745">
      <w:pPr>
        <w:rPr>
          <w:b/>
          <w:bCs/>
          <w:sz w:val="20"/>
          <w:szCs w:val="20"/>
          <w:u w:val="single"/>
        </w:rPr>
      </w:pPr>
    </w:p>
    <w:p w14:paraId="215CAE91" w14:textId="77777777" w:rsidR="00961745" w:rsidRDefault="00961745" w:rsidP="00961745">
      <w:pPr>
        <w:rPr>
          <w:b/>
          <w:bCs/>
          <w:sz w:val="20"/>
          <w:szCs w:val="20"/>
          <w:u w:val="single"/>
        </w:rPr>
      </w:pPr>
    </w:p>
    <w:p w14:paraId="0481EE11" w14:textId="77777777" w:rsidR="00961745" w:rsidRDefault="00961745" w:rsidP="00961745">
      <w:pPr>
        <w:rPr>
          <w:b/>
          <w:bCs/>
          <w:sz w:val="20"/>
          <w:szCs w:val="20"/>
          <w:u w:val="single"/>
        </w:rPr>
      </w:pPr>
    </w:p>
    <w:p w14:paraId="2E5763B3" w14:textId="5746740B" w:rsidR="00961745" w:rsidRDefault="00961745" w:rsidP="00961745">
      <w:pPr>
        <w:rPr>
          <w:b/>
          <w:bCs/>
          <w:u w:val="single"/>
        </w:rPr>
      </w:pPr>
      <w:r w:rsidRPr="001216A6">
        <w:rPr>
          <w:b/>
          <w:bCs/>
          <w:sz w:val="20"/>
          <w:szCs w:val="20"/>
          <w:u w:val="single"/>
        </w:rPr>
        <w:lastRenderedPageBreak/>
        <w:t xml:space="preserve">Schedule </w:t>
      </w:r>
      <w:r w:rsidRPr="001216A6">
        <w:rPr>
          <w:b/>
          <w:bCs/>
          <w:u w:val="single"/>
        </w:rPr>
        <w:t>Inventory</w:t>
      </w:r>
    </w:p>
    <w:p w14:paraId="6998885E" w14:textId="77777777" w:rsidR="00961745" w:rsidRDefault="00961745" w:rsidP="00961745">
      <w:pPr>
        <w:rPr>
          <w:b/>
          <w:bCs/>
          <w:u w:val="single"/>
        </w:rPr>
      </w:pPr>
    </w:p>
    <w:p w14:paraId="1BB45CC9" w14:textId="77777777" w:rsidR="00961745" w:rsidRPr="001216A6" w:rsidRDefault="00961745" w:rsidP="00961745">
      <w:pPr>
        <w:rPr>
          <w:b/>
          <w:bCs/>
          <w:sz w:val="20"/>
          <w:szCs w:val="20"/>
          <w:u w:val="single"/>
        </w:rPr>
      </w:pPr>
    </w:p>
    <w:p w14:paraId="71584E4D" w14:textId="77777777" w:rsidR="00961745" w:rsidRDefault="00961745" w:rsidP="00961745">
      <w:r>
        <w:rPr>
          <w:noProof/>
        </w:rPr>
        <w:drawing>
          <wp:inline distT="0" distB="0" distL="0" distR="0" wp14:anchorId="1DB0EE39" wp14:editId="27AFB875">
            <wp:extent cx="2686745" cy="3209925"/>
            <wp:effectExtent l="0" t="0" r="0" b="0"/>
            <wp:docPr id="271643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43745" name=""/>
                    <pic:cNvPicPr/>
                  </pic:nvPicPr>
                  <pic:blipFill>
                    <a:blip r:embed="rId28"/>
                    <a:stretch>
                      <a:fillRect/>
                    </a:stretch>
                  </pic:blipFill>
                  <pic:spPr>
                    <a:xfrm>
                      <a:off x="0" y="0"/>
                      <a:ext cx="2700283" cy="3226100"/>
                    </a:xfrm>
                    <a:prstGeom prst="rect">
                      <a:avLst/>
                    </a:prstGeom>
                  </pic:spPr>
                </pic:pic>
              </a:graphicData>
            </a:graphic>
          </wp:inline>
        </w:drawing>
      </w:r>
      <w:r>
        <w:rPr>
          <w:noProof/>
        </w:rPr>
        <w:drawing>
          <wp:inline distT="0" distB="0" distL="0" distR="0" wp14:anchorId="1B441961" wp14:editId="68A1A8CE">
            <wp:extent cx="2691130" cy="3219130"/>
            <wp:effectExtent l="0" t="0" r="0" b="635"/>
            <wp:docPr id="704491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91502" name=""/>
                    <pic:cNvPicPr/>
                  </pic:nvPicPr>
                  <pic:blipFill>
                    <a:blip r:embed="rId29"/>
                    <a:stretch>
                      <a:fillRect/>
                    </a:stretch>
                  </pic:blipFill>
                  <pic:spPr>
                    <a:xfrm>
                      <a:off x="0" y="0"/>
                      <a:ext cx="2730233" cy="3265906"/>
                    </a:xfrm>
                    <a:prstGeom prst="rect">
                      <a:avLst/>
                    </a:prstGeom>
                  </pic:spPr>
                </pic:pic>
              </a:graphicData>
            </a:graphic>
          </wp:inline>
        </w:drawing>
      </w:r>
    </w:p>
    <w:p w14:paraId="63C0E485" w14:textId="77777777" w:rsidR="00961745" w:rsidRPr="0009670D" w:rsidRDefault="00961745" w:rsidP="00961745">
      <w:r>
        <w:t xml:space="preserve"> </w:t>
      </w:r>
    </w:p>
    <w:p w14:paraId="7A0BA897" w14:textId="77777777" w:rsidR="00961745" w:rsidRDefault="00961745" w:rsidP="00961745"/>
    <w:p w14:paraId="2C4FA6BD" w14:textId="77777777" w:rsidR="00961745" w:rsidRDefault="00961745" w:rsidP="00961745">
      <w:r>
        <w:t xml:space="preserve">User:  Selects Department for drop down list. Selects dates for start date and end date. </w:t>
      </w:r>
    </w:p>
    <w:p w14:paraId="06BC5A22" w14:textId="02230A19" w:rsidR="00961745" w:rsidRDefault="00961745" w:rsidP="00961745">
      <w:pPr>
        <w:pStyle w:val="NormalWeb"/>
      </w:pPr>
      <w:bookmarkStart w:id="9" w:name="_Hlk162346405"/>
      <w:r>
        <w:t xml:space="preserve">Software: </w:t>
      </w:r>
      <w:bookmarkEnd w:id="9"/>
      <w:r>
        <w:t>Populates list with departments from departments. Pulls record from inventory schedule table for the selected department. If the schedule does not exist, New Schedule is displayed below the department name.  If the schedule exists it displays Current Schedule below the department name. The user selects the scheduled start and end date for the schedule. Actual start date and actual end are generated by the mobile app when the user starts the inventory and completes the inventory.  The completed checkbox is checked when the current inventory is moved to the final inventory. The upload date is entered when the final inventory is exported</w:t>
      </w:r>
      <w:r w:rsidR="003136B6">
        <w:t xml:space="preserve"> and the schedule is deleted</w:t>
      </w:r>
      <w:r>
        <w:t xml:space="preserve">. </w:t>
      </w:r>
    </w:p>
    <w:p w14:paraId="02DA8A0B" w14:textId="77777777" w:rsidR="00961745" w:rsidRDefault="00961745" w:rsidP="00961745">
      <w:pPr>
        <w:pStyle w:val="NormalWeb"/>
        <w:rPr>
          <w:u w:val="single"/>
        </w:rPr>
      </w:pPr>
      <w:r w:rsidRPr="00326835">
        <w:rPr>
          <w:u w:val="single"/>
        </w:rPr>
        <w:t>New Schedule</w:t>
      </w:r>
    </w:p>
    <w:p w14:paraId="14EE8A9C" w14:textId="3F1D1D5C" w:rsidR="00961745" w:rsidRDefault="00961745" w:rsidP="00961745">
      <w:pPr>
        <w:pStyle w:val="NormalWeb"/>
      </w:pPr>
      <w:r>
        <w:t xml:space="preserve">When the Save button is clicked on a new schedule the software populates the inventory assets table with assets from the department, displays the number of assets inserted </w:t>
      </w:r>
      <w:r w:rsidR="00556379">
        <w:t>in</w:t>
      </w:r>
      <w:r>
        <w:t xml:space="preserve">to the inventory assets table and enables the View Dept Inventory button. </w:t>
      </w:r>
    </w:p>
    <w:p w14:paraId="1E484883" w14:textId="77777777" w:rsidR="00961745" w:rsidRDefault="00961745" w:rsidP="00961745">
      <w:pPr>
        <w:pStyle w:val="NormalWeb"/>
        <w:rPr>
          <w:u w:val="single"/>
        </w:rPr>
      </w:pPr>
      <w:r>
        <w:rPr>
          <w:u w:val="single"/>
        </w:rPr>
        <w:t xml:space="preserve">Current </w:t>
      </w:r>
      <w:r w:rsidRPr="00326835">
        <w:rPr>
          <w:u w:val="single"/>
        </w:rPr>
        <w:t>Schedule</w:t>
      </w:r>
    </w:p>
    <w:p w14:paraId="561278CB" w14:textId="77777777" w:rsidR="00961745" w:rsidRDefault="00961745" w:rsidP="00961745">
      <w:pPr>
        <w:pStyle w:val="NormalWeb"/>
      </w:pPr>
      <w:r>
        <w:t>When the Save button is clicked on a current schedule the software updates schedule start and end dates.</w:t>
      </w:r>
    </w:p>
    <w:p w14:paraId="650BCB2E" w14:textId="77777777" w:rsidR="003136B6" w:rsidRDefault="003136B6" w:rsidP="00961745">
      <w:pPr>
        <w:pStyle w:val="NormalWeb"/>
        <w:rPr>
          <w:b/>
          <w:bCs/>
          <w:u w:val="single"/>
        </w:rPr>
      </w:pPr>
    </w:p>
    <w:p w14:paraId="61470903" w14:textId="77777777" w:rsidR="003136B6" w:rsidRDefault="003136B6" w:rsidP="00961745">
      <w:pPr>
        <w:pStyle w:val="NormalWeb"/>
        <w:rPr>
          <w:b/>
          <w:bCs/>
          <w:u w:val="single"/>
        </w:rPr>
      </w:pPr>
    </w:p>
    <w:p w14:paraId="737894F5" w14:textId="77777777" w:rsidR="003136B6" w:rsidRDefault="003136B6" w:rsidP="00961745">
      <w:pPr>
        <w:pStyle w:val="NormalWeb"/>
        <w:rPr>
          <w:b/>
          <w:bCs/>
          <w:u w:val="single"/>
        </w:rPr>
      </w:pPr>
    </w:p>
    <w:p w14:paraId="73D7A4B2" w14:textId="77777777" w:rsidR="003136B6" w:rsidRDefault="003136B6" w:rsidP="00961745">
      <w:pPr>
        <w:pStyle w:val="NormalWeb"/>
        <w:rPr>
          <w:b/>
          <w:bCs/>
          <w:u w:val="single"/>
        </w:rPr>
      </w:pPr>
    </w:p>
    <w:p w14:paraId="31CD6134" w14:textId="1A984516" w:rsidR="003136B6" w:rsidRDefault="003136B6" w:rsidP="003136B6">
      <w:pPr>
        <w:pStyle w:val="NormalWeb"/>
        <w:rPr>
          <w:b/>
          <w:bCs/>
          <w:u w:val="single"/>
        </w:rPr>
      </w:pPr>
      <w:r>
        <w:rPr>
          <w:b/>
          <w:bCs/>
          <w:u w:val="single"/>
        </w:rPr>
        <w:lastRenderedPageBreak/>
        <w:t>View Dept Inventory</w:t>
      </w:r>
    </w:p>
    <w:p w14:paraId="2F16D298" w14:textId="5AFC1E06" w:rsidR="003136B6" w:rsidRDefault="003136B6" w:rsidP="003136B6">
      <w:pPr>
        <w:pStyle w:val="NormalWeb"/>
      </w:pPr>
      <w:r w:rsidRPr="00CC5ACA">
        <w:t xml:space="preserve">Displays the </w:t>
      </w:r>
      <w:r>
        <w:t>assets loaded into the asset inventory table</w:t>
      </w:r>
      <w:r w:rsidRPr="00CC5ACA">
        <w:t>.</w:t>
      </w:r>
    </w:p>
    <w:p w14:paraId="379DD628" w14:textId="2DAE71EE" w:rsidR="003136B6" w:rsidRPr="00CC5ACA" w:rsidRDefault="003136B6" w:rsidP="003136B6">
      <w:pPr>
        <w:pStyle w:val="NormalWeb"/>
      </w:pPr>
      <w:r>
        <w:rPr>
          <w:noProof/>
        </w:rPr>
        <w:drawing>
          <wp:inline distT="0" distB="0" distL="0" distR="0" wp14:anchorId="18556FE2" wp14:editId="79EB2A96">
            <wp:extent cx="5943600" cy="3524250"/>
            <wp:effectExtent l="0" t="0" r="0" b="0"/>
            <wp:docPr id="349462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62665" name=""/>
                    <pic:cNvPicPr/>
                  </pic:nvPicPr>
                  <pic:blipFill>
                    <a:blip r:embed="rId30"/>
                    <a:stretch>
                      <a:fillRect/>
                    </a:stretch>
                  </pic:blipFill>
                  <pic:spPr>
                    <a:xfrm>
                      <a:off x="0" y="0"/>
                      <a:ext cx="5943600" cy="3524250"/>
                    </a:xfrm>
                    <a:prstGeom prst="rect">
                      <a:avLst/>
                    </a:prstGeom>
                  </pic:spPr>
                </pic:pic>
              </a:graphicData>
            </a:graphic>
          </wp:inline>
        </w:drawing>
      </w:r>
    </w:p>
    <w:p w14:paraId="28F1F6E1" w14:textId="393BDBA6" w:rsidR="00961745" w:rsidRDefault="00961745" w:rsidP="00961745">
      <w:pPr>
        <w:pStyle w:val="NormalWeb"/>
        <w:rPr>
          <w:b/>
          <w:bCs/>
          <w:u w:val="single"/>
        </w:rPr>
      </w:pPr>
      <w:bookmarkStart w:id="10" w:name="_Hlk175044972"/>
      <w:r>
        <w:rPr>
          <w:b/>
          <w:bCs/>
          <w:u w:val="single"/>
        </w:rPr>
        <w:t>View Schedules</w:t>
      </w:r>
    </w:p>
    <w:p w14:paraId="6598E875" w14:textId="77777777" w:rsidR="00961745" w:rsidRPr="00CC5ACA" w:rsidRDefault="00961745" w:rsidP="00961745">
      <w:pPr>
        <w:pStyle w:val="NormalWeb"/>
      </w:pPr>
      <w:r w:rsidRPr="00CC5ACA">
        <w:t>Displays the current schedules and allows the user to export the schedules to a csv file.</w:t>
      </w:r>
    </w:p>
    <w:bookmarkEnd w:id="10"/>
    <w:p w14:paraId="72758AD2" w14:textId="77777777" w:rsidR="00C74F87" w:rsidRDefault="00C74F87" w:rsidP="00543B97">
      <w:pPr>
        <w:rPr>
          <w:b/>
          <w:bCs/>
          <w:u w:val="single"/>
        </w:rPr>
      </w:pPr>
    </w:p>
    <w:p w14:paraId="2CE140F0" w14:textId="6C68FA03" w:rsidR="00C74F87" w:rsidRDefault="00961745" w:rsidP="00543B97">
      <w:pPr>
        <w:rPr>
          <w:b/>
          <w:bCs/>
          <w:u w:val="single"/>
        </w:rPr>
      </w:pPr>
      <w:r>
        <w:rPr>
          <w:noProof/>
        </w:rPr>
        <w:drawing>
          <wp:inline distT="0" distB="0" distL="0" distR="0" wp14:anchorId="124C3D21" wp14:editId="65B9C761">
            <wp:extent cx="5943600" cy="2745740"/>
            <wp:effectExtent l="0" t="0" r="0" b="0"/>
            <wp:docPr id="765927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27731" name=""/>
                    <pic:cNvPicPr/>
                  </pic:nvPicPr>
                  <pic:blipFill>
                    <a:blip r:embed="rId31"/>
                    <a:stretch>
                      <a:fillRect/>
                    </a:stretch>
                  </pic:blipFill>
                  <pic:spPr>
                    <a:xfrm>
                      <a:off x="0" y="0"/>
                      <a:ext cx="5943600" cy="2745740"/>
                    </a:xfrm>
                    <a:prstGeom prst="rect">
                      <a:avLst/>
                    </a:prstGeom>
                  </pic:spPr>
                </pic:pic>
              </a:graphicData>
            </a:graphic>
          </wp:inline>
        </w:drawing>
      </w:r>
    </w:p>
    <w:p w14:paraId="0397AEF8" w14:textId="77777777" w:rsidR="00C74F87" w:rsidRDefault="00C74F87" w:rsidP="00543B97">
      <w:pPr>
        <w:rPr>
          <w:b/>
          <w:bCs/>
          <w:u w:val="single"/>
        </w:rPr>
      </w:pPr>
    </w:p>
    <w:p w14:paraId="0333F2DC" w14:textId="77777777" w:rsidR="00C74F87" w:rsidRDefault="00C74F87" w:rsidP="00543B97">
      <w:pPr>
        <w:rPr>
          <w:b/>
          <w:bCs/>
          <w:u w:val="single"/>
        </w:rPr>
      </w:pPr>
    </w:p>
    <w:p w14:paraId="2F3D2813" w14:textId="77777777" w:rsidR="00C74F87" w:rsidRDefault="00C74F87" w:rsidP="00543B97">
      <w:pPr>
        <w:rPr>
          <w:b/>
          <w:bCs/>
          <w:u w:val="single"/>
        </w:rPr>
      </w:pPr>
    </w:p>
    <w:p w14:paraId="3396D7A3" w14:textId="23CD3671" w:rsidR="00C74F87" w:rsidRDefault="00C74F87" w:rsidP="00543B97">
      <w:pPr>
        <w:rPr>
          <w:b/>
          <w:bCs/>
          <w:u w:val="single"/>
        </w:rPr>
      </w:pPr>
    </w:p>
    <w:p w14:paraId="6F3B2D40" w14:textId="77777777" w:rsidR="00556379" w:rsidRDefault="00556379" w:rsidP="00543B97">
      <w:pPr>
        <w:rPr>
          <w:b/>
          <w:bCs/>
          <w:u w:val="single"/>
        </w:rPr>
      </w:pPr>
    </w:p>
    <w:p w14:paraId="71F74DDF" w14:textId="1518B096" w:rsidR="00543B97" w:rsidRDefault="00961745" w:rsidP="00543B97">
      <w:pPr>
        <w:rPr>
          <w:b/>
          <w:bCs/>
          <w:u w:val="single"/>
        </w:rPr>
      </w:pPr>
      <w:bookmarkStart w:id="11" w:name="_Hlk175059260"/>
      <w:r>
        <w:rPr>
          <w:b/>
          <w:bCs/>
          <w:u w:val="single"/>
        </w:rPr>
        <w:lastRenderedPageBreak/>
        <w:t>R</w:t>
      </w:r>
      <w:r w:rsidR="00543B97">
        <w:rPr>
          <w:b/>
          <w:bCs/>
          <w:u w:val="single"/>
        </w:rPr>
        <w:t xml:space="preserve">eview/Edit </w:t>
      </w:r>
      <w:r w:rsidR="00543B97" w:rsidRPr="00386FA4">
        <w:rPr>
          <w:b/>
          <w:bCs/>
          <w:u w:val="single"/>
        </w:rPr>
        <w:t>I</w:t>
      </w:r>
      <w:r w:rsidR="00543B97">
        <w:rPr>
          <w:b/>
          <w:bCs/>
          <w:u w:val="single"/>
        </w:rPr>
        <w:t>nventory</w:t>
      </w:r>
    </w:p>
    <w:bookmarkEnd w:id="11"/>
    <w:p w14:paraId="0A556205" w14:textId="64164680" w:rsidR="008072C3" w:rsidRPr="00386FA4" w:rsidRDefault="005E7853" w:rsidP="00543B97">
      <w:pPr>
        <w:rPr>
          <w:b/>
          <w:bCs/>
          <w:u w:val="single"/>
        </w:rPr>
      </w:pPr>
      <w:r>
        <w:rPr>
          <w:noProof/>
        </w:rPr>
        <w:drawing>
          <wp:inline distT="0" distB="0" distL="0" distR="0" wp14:anchorId="459B8ED7" wp14:editId="7EB527AF">
            <wp:extent cx="5943600" cy="3124200"/>
            <wp:effectExtent l="0" t="0" r="0" b="0"/>
            <wp:docPr id="74982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22713" name=""/>
                    <pic:cNvPicPr/>
                  </pic:nvPicPr>
                  <pic:blipFill>
                    <a:blip r:embed="rId32"/>
                    <a:stretch>
                      <a:fillRect/>
                    </a:stretch>
                  </pic:blipFill>
                  <pic:spPr>
                    <a:xfrm>
                      <a:off x="0" y="0"/>
                      <a:ext cx="5943600" cy="3124200"/>
                    </a:xfrm>
                    <a:prstGeom prst="rect">
                      <a:avLst/>
                    </a:prstGeom>
                  </pic:spPr>
                </pic:pic>
              </a:graphicData>
            </a:graphic>
          </wp:inline>
        </w:drawing>
      </w:r>
    </w:p>
    <w:bookmarkEnd w:id="8"/>
    <w:p w14:paraId="12AF5634" w14:textId="22B103DA" w:rsidR="00386FA4" w:rsidRDefault="00386FA4" w:rsidP="00386FA4"/>
    <w:p w14:paraId="581E27CB" w14:textId="15EE9ECE" w:rsidR="001058E3" w:rsidRDefault="001058E3" w:rsidP="001058E3"/>
    <w:p w14:paraId="1794479B" w14:textId="77777777" w:rsidR="00543B97" w:rsidRDefault="00543B97" w:rsidP="001058E3"/>
    <w:p w14:paraId="5939329D" w14:textId="45016B31" w:rsidR="00543B97" w:rsidRDefault="00543B97" w:rsidP="008072C3">
      <w:pPr>
        <w:pStyle w:val="ListParagraph"/>
        <w:numPr>
          <w:ilvl w:val="0"/>
          <w:numId w:val="29"/>
        </w:numPr>
      </w:pPr>
      <w:bookmarkStart w:id="12" w:name="_Hlk162362226"/>
      <w:r w:rsidRPr="0067518F">
        <w:t xml:space="preserve">User </w:t>
      </w:r>
      <w:r w:rsidR="00CD7136">
        <w:t>s</w:t>
      </w:r>
      <w:r w:rsidRPr="0067518F">
        <w:t xml:space="preserve">elects </w:t>
      </w:r>
      <w:r>
        <w:t>Department from list</w:t>
      </w:r>
      <w:r w:rsidR="00CD7136">
        <w:t xml:space="preserve"> of departments. </w:t>
      </w:r>
    </w:p>
    <w:p w14:paraId="32211337" w14:textId="57E8A8B1" w:rsidR="00CD7136" w:rsidRDefault="00CD7136" w:rsidP="008072C3">
      <w:pPr>
        <w:pStyle w:val="ListParagraph"/>
        <w:numPr>
          <w:ilvl w:val="0"/>
          <w:numId w:val="29"/>
        </w:numPr>
      </w:pPr>
      <w:r>
        <w:t xml:space="preserve">The </w:t>
      </w:r>
      <w:proofErr w:type="spellStart"/>
      <w:r>
        <w:t>datagrid</w:t>
      </w:r>
      <w:proofErr w:type="spellEnd"/>
      <w:r>
        <w:t xml:space="preserve"> is populated with the current </w:t>
      </w:r>
      <w:r w:rsidR="003B7A43">
        <w:t xml:space="preserve">assets </w:t>
      </w:r>
      <w:r w:rsidR="008072C3">
        <w:t xml:space="preserve">in </w:t>
      </w:r>
      <w:r>
        <w:t>inventory</w:t>
      </w:r>
      <w:r w:rsidR="008072C3">
        <w:t xml:space="preserve"> from the asset inventory table.</w:t>
      </w:r>
      <w:r>
        <w:t xml:space="preserve"> </w:t>
      </w:r>
    </w:p>
    <w:bookmarkEnd w:id="12"/>
    <w:p w14:paraId="1BA75944" w14:textId="28ECD908" w:rsidR="00CD7136" w:rsidRDefault="00CD7136" w:rsidP="008072C3">
      <w:pPr>
        <w:pStyle w:val="ListParagraph"/>
        <w:numPr>
          <w:ilvl w:val="0"/>
          <w:numId w:val="29"/>
        </w:numPr>
      </w:pPr>
      <w:r>
        <w:t>Location,</w:t>
      </w:r>
      <w:r w:rsidR="008072C3">
        <w:t xml:space="preserve"> </w:t>
      </w:r>
      <w:r>
        <w:t>Room,</w:t>
      </w:r>
      <w:r w:rsidR="008072C3">
        <w:t xml:space="preserve"> </w:t>
      </w:r>
      <w:r>
        <w:t>Person Scanning</w:t>
      </w:r>
      <w:r w:rsidR="008072C3">
        <w:t>, and comments are editable columns.</w:t>
      </w:r>
    </w:p>
    <w:p w14:paraId="6F85D719" w14:textId="1AB806C2" w:rsidR="008072C3" w:rsidRDefault="008072C3" w:rsidP="008072C3">
      <w:pPr>
        <w:pStyle w:val="ListParagraph"/>
        <w:numPr>
          <w:ilvl w:val="0"/>
          <w:numId w:val="29"/>
        </w:numPr>
      </w:pPr>
      <w:r>
        <w:t>Move to Final button allows you to move assets to the final review if the mobile units have completed the inventor</w:t>
      </w:r>
      <w:r w:rsidR="005E7853">
        <w:t>y</w:t>
      </w:r>
      <w:r>
        <w:t>.</w:t>
      </w:r>
    </w:p>
    <w:p w14:paraId="7E2D61CF" w14:textId="522B4E04" w:rsidR="005E7853" w:rsidRDefault="005E7853" w:rsidP="008072C3">
      <w:pPr>
        <w:pStyle w:val="ListParagraph"/>
        <w:numPr>
          <w:ilvl w:val="0"/>
          <w:numId w:val="29"/>
        </w:numPr>
      </w:pPr>
      <w:r>
        <w:t>Delete Selected allows you to delete a selected row.</w:t>
      </w:r>
    </w:p>
    <w:p w14:paraId="6B0AD564" w14:textId="77777777" w:rsidR="00A36282" w:rsidRDefault="00A36282" w:rsidP="000119A0">
      <w:pPr>
        <w:rPr>
          <w:b/>
          <w:bCs/>
          <w:u w:val="single"/>
        </w:rPr>
      </w:pPr>
    </w:p>
    <w:p w14:paraId="2257CEDE" w14:textId="77777777" w:rsidR="00A36282" w:rsidRDefault="00A36282" w:rsidP="000119A0">
      <w:pPr>
        <w:rPr>
          <w:b/>
          <w:bCs/>
          <w:u w:val="single"/>
        </w:rPr>
      </w:pPr>
    </w:p>
    <w:p w14:paraId="4D537CE0" w14:textId="77777777" w:rsidR="00556379" w:rsidRDefault="00556379" w:rsidP="000119A0">
      <w:pPr>
        <w:rPr>
          <w:b/>
          <w:bCs/>
          <w:u w:val="single"/>
        </w:rPr>
      </w:pPr>
    </w:p>
    <w:p w14:paraId="3CB5819A" w14:textId="77777777" w:rsidR="00556379" w:rsidRDefault="00556379" w:rsidP="000119A0">
      <w:pPr>
        <w:rPr>
          <w:b/>
          <w:bCs/>
          <w:u w:val="single"/>
        </w:rPr>
      </w:pPr>
    </w:p>
    <w:p w14:paraId="331775DE" w14:textId="77777777" w:rsidR="00556379" w:rsidRDefault="00556379" w:rsidP="000119A0">
      <w:pPr>
        <w:rPr>
          <w:b/>
          <w:bCs/>
          <w:u w:val="single"/>
        </w:rPr>
      </w:pPr>
    </w:p>
    <w:p w14:paraId="0E510260" w14:textId="77777777" w:rsidR="00556379" w:rsidRDefault="00556379" w:rsidP="000119A0">
      <w:pPr>
        <w:rPr>
          <w:b/>
          <w:bCs/>
          <w:u w:val="single"/>
        </w:rPr>
      </w:pPr>
    </w:p>
    <w:p w14:paraId="06BF368A" w14:textId="77777777" w:rsidR="00556379" w:rsidRDefault="00556379" w:rsidP="000119A0">
      <w:pPr>
        <w:rPr>
          <w:b/>
          <w:bCs/>
          <w:u w:val="single"/>
        </w:rPr>
      </w:pPr>
    </w:p>
    <w:p w14:paraId="2B1A1BD0" w14:textId="77777777" w:rsidR="00556379" w:rsidRDefault="00556379" w:rsidP="000119A0">
      <w:pPr>
        <w:rPr>
          <w:b/>
          <w:bCs/>
          <w:u w:val="single"/>
        </w:rPr>
      </w:pPr>
    </w:p>
    <w:p w14:paraId="41976F82" w14:textId="77777777" w:rsidR="00556379" w:rsidRDefault="00556379" w:rsidP="000119A0">
      <w:pPr>
        <w:rPr>
          <w:b/>
          <w:bCs/>
          <w:u w:val="single"/>
        </w:rPr>
      </w:pPr>
    </w:p>
    <w:p w14:paraId="618D171A" w14:textId="77777777" w:rsidR="00556379" w:rsidRDefault="00556379" w:rsidP="000119A0">
      <w:pPr>
        <w:rPr>
          <w:b/>
          <w:bCs/>
          <w:u w:val="single"/>
        </w:rPr>
      </w:pPr>
    </w:p>
    <w:p w14:paraId="5B8D830C" w14:textId="77777777" w:rsidR="00556379" w:rsidRDefault="00556379" w:rsidP="000119A0">
      <w:pPr>
        <w:rPr>
          <w:b/>
          <w:bCs/>
          <w:u w:val="single"/>
        </w:rPr>
      </w:pPr>
    </w:p>
    <w:p w14:paraId="35DA93D2" w14:textId="77777777" w:rsidR="00556379" w:rsidRDefault="00556379" w:rsidP="000119A0">
      <w:pPr>
        <w:rPr>
          <w:b/>
          <w:bCs/>
          <w:u w:val="single"/>
        </w:rPr>
      </w:pPr>
    </w:p>
    <w:p w14:paraId="5FCFD770" w14:textId="77777777" w:rsidR="00556379" w:rsidRDefault="00556379" w:rsidP="000119A0">
      <w:pPr>
        <w:rPr>
          <w:b/>
          <w:bCs/>
          <w:u w:val="single"/>
        </w:rPr>
      </w:pPr>
    </w:p>
    <w:p w14:paraId="730C10FC" w14:textId="77777777" w:rsidR="00556379" w:rsidRDefault="00556379" w:rsidP="000119A0">
      <w:pPr>
        <w:rPr>
          <w:b/>
          <w:bCs/>
          <w:u w:val="single"/>
        </w:rPr>
      </w:pPr>
    </w:p>
    <w:p w14:paraId="2ED860E6" w14:textId="77777777" w:rsidR="00556379" w:rsidRDefault="00556379" w:rsidP="000119A0">
      <w:pPr>
        <w:rPr>
          <w:b/>
          <w:bCs/>
          <w:u w:val="single"/>
        </w:rPr>
      </w:pPr>
    </w:p>
    <w:p w14:paraId="269D324F" w14:textId="77777777" w:rsidR="00556379" w:rsidRDefault="00556379" w:rsidP="000119A0">
      <w:pPr>
        <w:rPr>
          <w:b/>
          <w:bCs/>
          <w:u w:val="single"/>
        </w:rPr>
      </w:pPr>
    </w:p>
    <w:p w14:paraId="45291003" w14:textId="77777777" w:rsidR="00556379" w:rsidRDefault="00556379" w:rsidP="000119A0">
      <w:pPr>
        <w:rPr>
          <w:b/>
          <w:bCs/>
          <w:u w:val="single"/>
        </w:rPr>
      </w:pPr>
    </w:p>
    <w:p w14:paraId="74667EA2" w14:textId="77777777" w:rsidR="00556379" w:rsidRDefault="00556379" w:rsidP="000119A0">
      <w:pPr>
        <w:rPr>
          <w:b/>
          <w:bCs/>
          <w:u w:val="single"/>
        </w:rPr>
      </w:pPr>
    </w:p>
    <w:p w14:paraId="0FCB390C" w14:textId="77777777" w:rsidR="00556379" w:rsidRDefault="00556379" w:rsidP="000119A0">
      <w:pPr>
        <w:rPr>
          <w:b/>
          <w:bCs/>
          <w:u w:val="single"/>
        </w:rPr>
      </w:pPr>
    </w:p>
    <w:p w14:paraId="0BB67584" w14:textId="77777777" w:rsidR="00556379" w:rsidRDefault="00556379" w:rsidP="000119A0">
      <w:pPr>
        <w:rPr>
          <w:b/>
          <w:bCs/>
          <w:u w:val="single"/>
        </w:rPr>
      </w:pPr>
    </w:p>
    <w:p w14:paraId="781164AB" w14:textId="77777777" w:rsidR="00556379" w:rsidRDefault="00556379" w:rsidP="000119A0">
      <w:pPr>
        <w:rPr>
          <w:b/>
          <w:bCs/>
          <w:u w:val="single"/>
        </w:rPr>
      </w:pPr>
    </w:p>
    <w:p w14:paraId="6C686561" w14:textId="77777777" w:rsidR="00556379" w:rsidRDefault="00556379" w:rsidP="000119A0">
      <w:pPr>
        <w:rPr>
          <w:b/>
          <w:bCs/>
          <w:u w:val="single"/>
        </w:rPr>
      </w:pPr>
    </w:p>
    <w:p w14:paraId="147E8413" w14:textId="77777777" w:rsidR="00556379" w:rsidRDefault="00556379" w:rsidP="000119A0">
      <w:pPr>
        <w:rPr>
          <w:b/>
          <w:bCs/>
          <w:u w:val="single"/>
        </w:rPr>
      </w:pPr>
    </w:p>
    <w:p w14:paraId="49674844" w14:textId="77777777" w:rsidR="008860AC" w:rsidRPr="00386FA4" w:rsidRDefault="008860AC" w:rsidP="008860AC">
      <w:pPr>
        <w:rPr>
          <w:b/>
          <w:bCs/>
          <w:u w:val="single"/>
        </w:rPr>
      </w:pPr>
      <w:r>
        <w:rPr>
          <w:b/>
          <w:bCs/>
          <w:u w:val="single"/>
        </w:rPr>
        <w:lastRenderedPageBreak/>
        <w:t>Review/Edit Discrepancies</w:t>
      </w:r>
    </w:p>
    <w:p w14:paraId="33C7D1C0" w14:textId="77777777" w:rsidR="006552F8" w:rsidRDefault="006552F8" w:rsidP="000119A0">
      <w:pPr>
        <w:rPr>
          <w:noProof/>
        </w:rPr>
      </w:pPr>
    </w:p>
    <w:p w14:paraId="3D01B07E" w14:textId="69DF3A2D" w:rsidR="00556379" w:rsidRDefault="006552F8" w:rsidP="000119A0">
      <w:pPr>
        <w:rPr>
          <w:b/>
          <w:bCs/>
          <w:u w:val="single"/>
        </w:rPr>
      </w:pPr>
      <w:r>
        <w:rPr>
          <w:noProof/>
        </w:rPr>
        <w:drawing>
          <wp:inline distT="0" distB="0" distL="0" distR="0" wp14:anchorId="19A439C5" wp14:editId="5662FBE4">
            <wp:extent cx="5943600" cy="1499870"/>
            <wp:effectExtent l="0" t="0" r="0" b="5080"/>
            <wp:docPr id="214560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07082" name=""/>
                    <pic:cNvPicPr/>
                  </pic:nvPicPr>
                  <pic:blipFill>
                    <a:blip r:embed="rId33"/>
                    <a:stretch>
                      <a:fillRect/>
                    </a:stretch>
                  </pic:blipFill>
                  <pic:spPr>
                    <a:xfrm>
                      <a:off x="0" y="0"/>
                      <a:ext cx="5943600" cy="1499870"/>
                    </a:xfrm>
                    <a:prstGeom prst="rect">
                      <a:avLst/>
                    </a:prstGeom>
                  </pic:spPr>
                </pic:pic>
              </a:graphicData>
            </a:graphic>
          </wp:inline>
        </w:drawing>
      </w:r>
    </w:p>
    <w:p w14:paraId="1F464801" w14:textId="77777777" w:rsidR="00556379" w:rsidRDefault="00556379" w:rsidP="000119A0">
      <w:pPr>
        <w:rPr>
          <w:b/>
          <w:bCs/>
          <w:u w:val="single"/>
        </w:rPr>
      </w:pPr>
    </w:p>
    <w:p w14:paraId="7813B46E" w14:textId="315565F3" w:rsidR="00556379" w:rsidRDefault="006552F8" w:rsidP="000119A0">
      <w:pPr>
        <w:rPr>
          <w:b/>
          <w:bCs/>
          <w:u w:val="single"/>
        </w:rPr>
      </w:pPr>
      <w:r>
        <w:rPr>
          <w:noProof/>
        </w:rPr>
        <w:drawing>
          <wp:inline distT="0" distB="0" distL="0" distR="0" wp14:anchorId="3434EE86" wp14:editId="7FE650E1">
            <wp:extent cx="5943600" cy="3205480"/>
            <wp:effectExtent l="0" t="0" r="0" b="0"/>
            <wp:docPr id="1838214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14320" name=""/>
                    <pic:cNvPicPr/>
                  </pic:nvPicPr>
                  <pic:blipFill>
                    <a:blip r:embed="rId34"/>
                    <a:stretch>
                      <a:fillRect/>
                    </a:stretch>
                  </pic:blipFill>
                  <pic:spPr>
                    <a:xfrm>
                      <a:off x="0" y="0"/>
                      <a:ext cx="5943600" cy="3205480"/>
                    </a:xfrm>
                    <a:prstGeom prst="rect">
                      <a:avLst/>
                    </a:prstGeom>
                  </pic:spPr>
                </pic:pic>
              </a:graphicData>
            </a:graphic>
          </wp:inline>
        </w:drawing>
      </w:r>
    </w:p>
    <w:p w14:paraId="757EF223" w14:textId="77777777" w:rsidR="00556379" w:rsidRDefault="00556379" w:rsidP="000119A0">
      <w:pPr>
        <w:rPr>
          <w:b/>
          <w:bCs/>
          <w:u w:val="single"/>
        </w:rPr>
      </w:pPr>
    </w:p>
    <w:p w14:paraId="2E32277F" w14:textId="77777777" w:rsidR="00556379" w:rsidRDefault="00556379" w:rsidP="000119A0">
      <w:pPr>
        <w:rPr>
          <w:b/>
          <w:bCs/>
          <w:u w:val="single"/>
        </w:rPr>
      </w:pPr>
    </w:p>
    <w:p w14:paraId="24D9D9C9" w14:textId="77777777" w:rsidR="006552F8" w:rsidRDefault="006552F8" w:rsidP="008860AC">
      <w:pPr>
        <w:pStyle w:val="ListParagraph"/>
        <w:numPr>
          <w:ilvl w:val="0"/>
          <w:numId w:val="30"/>
        </w:numPr>
      </w:pPr>
      <w:r w:rsidRPr="006552F8">
        <w:t>Discrepancies must be handled one row at a time</w:t>
      </w:r>
    </w:p>
    <w:p w14:paraId="5ED940A4" w14:textId="09932EF7" w:rsidR="002F174B" w:rsidRDefault="006552F8" w:rsidP="008860AC">
      <w:pPr>
        <w:pStyle w:val="ListParagraph"/>
        <w:numPr>
          <w:ilvl w:val="0"/>
          <w:numId w:val="30"/>
        </w:numPr>
      </w:pPr>
      <w:r>
        <w:t>Only Actual Location,</w:t>
      </w:r>
      <w:r w:rsidR="002F174B">
        <w:t xml:space="preserve"> </w:t>
      </w:r>
      <w:r>
        <w:t>Actual Room</w:t>
      </w:r>
      <w:r w:rsidR="002F174B">
        <w:t>, Person Scanning,</w:t>
      </w:r>
      <w:r w:rsidR="000A0058">
        <w:t xml:space="preserve"> </w:t>
      </w:r>
      <w:r w:rsidR="002F174B">
        <w:t>and Comment can be edited.</w:t>
      </w:r>
    </w:p>
    <w:p w14:paraId="2BEEBF66" w14:textId="16926C53" w:rsidR="006552F8" w:rsidRDefault="002F174B" w:rsidP="008860AC">
      <w:pPr>
        <w:pStyle w:val="ListParagraph"/>
        <w:numPr>
          <w:ilvl w:val="0"/>
          <w:numId w:val="30"/>
        </w:numPr>
      </w:pPr>
      <w:r>
        <w:t>The Location &amp; Room will be updated to the actual location or actual room in the final.</w:t>
      </w:r>
    </w:p>
    <w:p w14:paraId="7D8F75D0" w14:textId="7BBA8E5A" w:rsidR="002F174B" w:rsidRDefault="002F174B" w:rsidP="008860AC">
      <w:pPr>
        <w:pStyle w:val="ListParagraph"/>
        <w:numPr>
          <w:ilvl w:val="0"/>
          <w:numId w:val="30"/>
        </w:numPr>
      </w:pPr>
      <w:r>
        <w:t xml:space="preserve">To update to the original Location or original Room </w:t>
      </w:r>
      <w:r w:rsidR="00370C76">
        <w:t>change the actual values to the original</w:t>
      </w:r>
      <w:r>
        <w:t>.</w:t>
      </w:r>
    </w:p>
    <w:p w14:paraId="1730DDE2" w14:textId="688C012F" w:rsidR="002F174B" w:rsidRDefault="002F174B" w:rsidP="008860AC">
      <w:pPr>
        <w:pStyle w:val="ListParagraph"/>
        <w:numPr>
          <w:ilvl w:val="0"/>
          <w:numId w:val="30"/>
        </w:numPr>
      </w:pPr>
      <w:r>
        <w:t>To delete a row, select the row and click the delete Selected Row button.</w:t>
      </w:r>
    </w:p>
    <w:p w14:paraId="18868D30" w14:textId="06A6D6A2" w:rsidR="002F174B" w:rsidRDefault="002F174B" w:rsidP="008860AC">
      <w:pPr>
        <w:pStyle w:val="ListParagraph"/>
        <w:numPr>
          <w:ilvl w:val="0"/>
          <w:numId w:val="30"/>
        </w:numPr>
      </w:pPr>
      <w:r>
        <w:t xml:space="preserve">To move a row to the final inventory, select the row and click Add Selected Row to Final button.  </w:t>
      </w:r>
    </w:p>
    <w:p w14:paraId="124F5585" w14:textId="77777777" w:rsidR="002F174B" w:rsidRPr="006552F8" w:rsidRDefault="002F174B" w:rsidP="000119A0"/>
    <w:p w14:paraId="124AF32F" w14:textId="77777777" w:rsidR="00556379" w:rsidRDefault="00556379" w:rsidP="000119A0">
      <w:pPr>
        <w:rPr>
          <w:b/>
          <w:bCs/>
          <w:u w:val="single"/>
        </w:rPr>
      </w:pPr>
    </w:p>
    <w:p w14:paraId="5D6BB348" w14:textId="77777777" w:rsidR="00556379" w:rsidRDefault="00556379" w:rsidP="000119A0">
      <w:pPr>
        <w:rPr>
          <w:b/>
          <w:bCs/>
          <w:u w:val="single"/>
        </w:rPr>
      </w:pPr>
    </w:p>
    <w:p w14:paraId="63213739" w14:textId="77777777" w:rsidR="00556379" w:rsidRDefault="00556379" w:rsidP="000119A0">
      <w:pPr>
        <w:rPr>
          <w:b/>
          <w:bCs/>
          <w:u w:val="single"/>
        </w:rPr>
      </w:pPr>
    </w:p>
    <w:p w14:paraId="05A18AAD" w14:textId="77777777" w:rsidR="00556379" w:rsidRDefault="00556379" w:rsidP="000119A0">
      <w:pPr>
        <w:rPr>
          <w:b/>
          <w:bCs/>
          <w:u w:val="single"/>
        </w:rPr>
      </w:pPr>
    </w:p>
    <w:p w14:paraId="5ABDC31F" w14:textId="77777777" w:rsidR="00556379" w:rsidRDefault="00556379" w:rsidP="000119A0">
      <w:pPr>
        <w:rPr>
          <w:b/>
          <w:bCs/>
          <w:u w:val="single"/>
        </w:rPr>
      </w:pPr>
    </w:p>
    <w:p w14:paraId="60EFB5F3" w14:textId="77777777" w:rsidR="00556379" w:rsidRDefault="00556379" w:rsidP="000119A0">
      <w:pPr>
        <w:rPr>
          <w:b/>
          <w:bCs/>
          <w:u w:val="single"/>
        </w:rPr>
      </w:pPr>
    </w:p>
    <w:p w14:paraId="6C77BAF9" w14:textId="77777777" w:rsidR="00556379" w:rsidRDefault="00556379" w:rsidP="000119A0">
      <w:pPr>
        <w:rPr>
          <w:b/>
          <w:bCs/>
          <w:u w:val="single"/>
        </w:rPr>
      </w:pPr>
    </w:p>
    <w:p w14:paraId="45CEBF87" w14:textId="77777777" w:rsidR="00556379" w:rsidRDefault="00556379" w:rsidP="000119A0">
      <w:pPr>
        <w:rPr>
          <w:b/>
          <w:bCs/>
          <w:u w:val="single"/>
        </w:rPr>
      </w:pPr>
    </w:p>
    <w:p w14:paraId="523A0E01" w14:textId="77777777" w:rsidR="00556379" w:rsidRDefault="00556379" w:rsidP="000119A0">
      <w:pPr>
        <w:rPr>
          <w:b/>
          <w:bCs/>
          <w:u w:val="single"/>
        </w:rPr>
      </w:pPr>
    </w:p>
    <w:p w14:paraId="3E984DF2" w14:textId="77777777" w:rsidR="00556379" w:rsidRDefault="00556379" w:rsidP="000119A0">
      <w:pPr>
        <w:rPr>
          <w:b/>
          <w:bCs/>
          <w:u w:val="single"/>
        </w:rPr>
      </w:pPr>
    </w:p>
    <w:p w14:paraId="4F526092" w14:textId="77777777" w:rsidR="00556379" w:rsidRDefault="00556379" w:rsidP="000119A0">
      <w:pPr>
        <w:rPr>
          <w:b/>
          <w:bCs/>
          <w:u w:val="single"/>
        </w:rPr>
      </w:pPr>
    </w:p>
    <w:p w14:paraId="56C1BDBD" w14:textId="77777777" w:rsidR="00556379" w:rsidRDefault="00556379" w:rsidP="000119A0">
      <w:pPr>
        <w:rPr>
          <w:b/>
          <w:bCs/>
          <w:u w:val="single"/>
        </w:rPr>
      </w:pPr>
    </w:p>
    <w:p w14:paraId="71B91E45" w14:textId="60DA390A" w:rsidR="003F561A" w:rsidRPr="00740A6B" w:rsidRDefault="00740A6B" w:rsidP="00CD48EC">
      <w:pPr>
        <w:rPr>
          <w:b/>
          <w:bCs/>
          <w:u w:val="single"/>
        </w:rPr>
      </w:pPr>
      <w:r w:rsidRPr="00740A6B">
        <w:rPr>
          <w:b/>
          <w:bCs/>
          <w:u w:val="single"/>
        </w:rPr>
        <w:lastRenderedPageBreak/>
        <w:t>Complete Inventory</w:t>
      </w:r>
    </w:p>
    <w:p w14:paraId="40539950" w14:textId="77777777" w:rsidR="003F561A" w:rsidRDefault="003F561A" w:rsidP="00CD48EC"/>
    <w:p w14:paraId="05DE9415" w14:textId="20433EAA" w:rsidR="003F561A" w:rsidRDefault="001A1BA2" w:rsidP="00CD48EC">
      <w:r>
        <w:rPr>
          <w:noProof/>
        </w:rPr>
        <w:drawing>
          <wp:inline distT="0" distB="0" distL="0" distR="0" wp14:anchorId="4EC7C67D" wp14:editId="356515C5">
            <wp:extent cx="5162550" cy="2150511"/>
            <wp:effectExtent l="0" t="0" r="0" b="2540"/>
            <wp:docPr id="192630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00391" name=""/>
                    <pic:cNvPicPr/>
                  </pic:nvPicPr>
                  <pic:blipFill>
                    <a:blip r:embed="rId35"/>
                    <a:stretch>
                      <a:fillRect/>
                    </a:stretch>
                  </pic:blipFill>
                  <pic:spPr>
                    <a:xfrm>
                      <a:off x="0" y="0"/>
                      <a:ext cx="5202115" cy="2166992"/>
                    </a:xfrm>
                    <a:prstGeom prst="rect">
                      <a:avLst/>
                    </a:prstGeom>
                  </pic:spPr>
                </pic:pic>
              </a:graphicData>
            </a:graphic>
          </wp:inline>
        </w:drawing>
      </w:r>
    </w:p>
    <w:p w14:paraId="24DE08AE" w14:textId="77777777" w:rsidR="003F561A" w:rsidRDefault="003F561A" w:rsidP="00CD48EC"/>
    <w:p w14:paraId="148C11AF" w14:textId="3116F11E" w:rsidR="003F561A" w:rsidRDefault="001A1BA2" w:rsidP="00CD48EC">
      <w:r>
        <w:rPr>
          <w:noProof/>
        </w:rPr>
        <w:drawing>
          <wp:inline distT="0" distB="0" distL="0" distR="0" wp14:anchorId="582CE1EA" wp14:editId="0ED06B8B">
            <wp:extent cx="5162550" cy="2075500"/>
            <wp:effectExtent l="0" t="0" r="0" b="1270"/>
            <wp:docPr id="437006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06170" name=""/>
                    <pic:cNvPicPr/>
                  </pic:nvPicPr>
                  <pic:blipFill>
                    <a:blip r:embed="rId36"/>
                    <a:stretch>
                      <a:fillRect/>
                    </a:stretch>
                  </pic:blipFill>
                  <pic:spPr>
                    <a:xfrm>
                      <a:off x="0" y="0"/>
                      <a:ext cx="5179153" cy="2082175"/>
                    </a:xfrm>
                    <a:prstGeom prst="rect">
                      <a:avLst/>
                    </a:prstGeom>
                  </pic:spPr>
                </pic:pic>
              </a:graphicData>
            </a:graphic>
          </wp:inline>
        </w:drawing>
      </w:r>
    </w:p>
    <w:p w14:paraId="49040DFD" w14:textId="77777777" w:rsidR="001A1BA2" w:rsidRDefault="001A1BA2" w:rsidP="00CD48EC"/>
    <w:p w14:paraId="4FD7C53B" w14:textId="77777777" w:rsidR="001A1BA2" w:rsidRDefault="001A1BA2" w:rsidP="00CD48EC"/>
    <w:p w14:paraId="02134381" w14:textId="77777777" w:rsidR="001A1BA2" w:rsidRDefault="001A1BA2" w:rsidP="00CD48EC">
      <w:r>
        <w:t>Location Code, Location, Room, Custodian, Custodian ID, Equipment Manager, Equipment ID can be edited on the final review.</w:t>
      </w:r>
    </w:p>
    <w:p w14:paraId="0D9A5D40" w14:textId="77777777" w:rsidR="001A1BA2" w:rsidRDefault="001A1BA2" w:rsidP="00CD48EC"/>
    <w:p w14:paraId="21785059" w14:textId="4FF03F83" w:rsidR="001A1BA2" w:rsidRDefault="001A1BA2" w:rsidP="00CD48EC">
      <w:r>
        <w:t xml:space="preserve">Export All to CSV file exports all the data in the grid to </w:t>
      </w:r>
      <w:r w:rsidRPr="001A1BA2">
        <w:t xml:space="preserve">220000 </w:t>
      </w:r>
      <w:proofErr w:type="gramStart"/>
      <w:r w:rsidRPr="001A1BA2">
        <w:t>{ Dean</w:t>
      </w:r>
      <w:proofErr w:type="gramEnd"/>
      <w:r w:rsidRPr="001A1BA2">
        <w:t xml:space="preserve"> Of Students } Final Review All.csv</w:t>
      </w:r>
      <w:r>
        <w:t xml:space="preserve"> </w:t>
      </w:r>
    </w:p>
    <w:p w14:paraId="08373BBD" w14:textId="77777777" w:rsidR="001A1BA2" w:rsidRDefault="001A1BA2" w:rsidP="00CD48EC"/>
    <w:p w14:paraId="5D0A0B72" w14:textId="307E20FA" w:rsidR="003F561A" w:rsidRDefault="001A1BA2" w:rsidP="00CD48EC">
      <w:r>
        <w:t xml:space="preserve">Export to CSV file for Upload exports just the data used for the update. File name is </w:t>
      </w:r>
      <w:r w:rsidR="009B697D" w:rsidRPr="009B697D">
        <w:t xml:space="preserve">220000 </w:t>
      </w:r>
      <w:proofErr w:type="gramStart"/>
      <w:r w:rsidR="009B697D" w:rsidRPr="009B697D">
        <w:t>{ Dean</w:t>
      </w:r>
      <w:proofErr w:type="gramEnd"/>
      <w:r w:rsidR="009B697D" w:rsidRPr="009B697D">
        <w:t xml:space="preserve"> Of Students } FinalDept.csv</w:t>
      </w:r>
    </w:p>
    <w:p w14:paraId="0475DAC3" w14:textId="77777777" w:rsidR="009B697D" w:rsidRDefault="009B697D" w:rsidP="00CD48EC"/>
    <w:p w14:paraId="4E8EFB30" w14:textId="71C877AA" w:rsidR="009B697D" w:rsidRDefault="009B697D" w:rsidP="00CD48EC">
      <w:r>
        <w:t>Complete Inventory:</w:t>
      </w:r>
    </w:p>
    <w:p w14:paraId="5937EDB8" w14:textId="5952F618" w:rsidR="009B697D" w:rsidRDefault="009B697D" w:rsidP="00CD48EC">
      <w:r>
        <w:t>-</w:t>
      </w:r>
      <w:r>
        <w:rPr>
          <w:noProof/>
        </w:rPr>
        <w:drawing>
          <wp:inline distT="0" distB="0" distL="0" distR="0" wp14:anchorId="23666B17" wp14:editId="0DE7A790">
            <wp:extent cx="2314575" cy="929251"/>
            <wp:effectExtent l="0" t="0" r="0" b="4445"/>
            <wp:docPr id="1808909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09358" name=""/>
                    <pic:cNvPicPr/>
                  </pic:nvPicPr>
                  <pic:blipFill>
                    <a:blip r:embed="rId37"/>
                    <a:stretch>
                      <a:fillRect/>
                    </a:stretch>
                  </pic:blipFill>
                  <pic:spPr>
                    <a:xfrm>
                      <a:off x="0" y="0"/>
                      <a:ext cx="2336373" cy="938002"/>
                    </a:xfrm>
                    <a:prstGeom prst="rect">
                      <a:avLst/>
                    </a:prstGeom>
                  </pic:spPr>
                </pic:pic>
              </a:graphicData>
            </a:graphic>
          </wp:inline>
        </w:drawing>
      </w:r>
    </w:p>
    <w:p w14:paraId="0CB1B3B4" w14:textId="77777777" w:rsidR="00834166" w:rsidRDefault="009B697D" w:rsidP="00834166">
      <w:pPr>
        <w:ind w:left="360"/>
      </w:pPr>
      <w:r>
        <w:t xml:space="preserve">Yes </w:t>
      </w:r>
    </w:p>
    <w:p w14:paraId="179286F0" w14:textId="2F103B12" w:rsidR="00EE0F8B" w:rsidRDefault="00834166" w:rsidP="00834166">
      <w:pPr>
        <w:pStyle w:val="ListParagraph"/>
        <w:numPr>
          <w:ilvl w:val="1"/>
          <w:numId w:val="32"/>
        </w:numPr>
      </w:pPr>
      <w:r>
        <w:t>I</w:t>
      </w:r>
      <w:r w:rsidR="00EE0F8B">
        <w:t xml:space="preserve">f you still have not resolved discrepancies then the you must clear them to continue. </w:t>
      </w:r>
    </w:p>
    <w:p w14:paraId="4D346713" w14:textId="2B0DEF07" w:rsidR="00EE0F8B" w:rsidRDefault="00EE0F8B" w:rsidP="00834166">
      <w:pPr>
        <w:pStyle w:val="ListParagraph"/>
        <w:numPr>
          <w:ilvl w:val="1"/>
          <w:numId w:val="32"/>
        </w:numPr>
      </w:pPr>
      <w:r>
        <w:t>The export date is added to the schedule</w:t>
      </w:r>
      <w:r w:rsidR="00834166">
        <w:t>.</w:t>
      </w:r>
    </w:p>
    <w:p w14:paraId="08B927BF" w14:textId="42468644" w:rsidR="00834166" w:rsidRDefault="00834166" w:rsidP="00834166">
      <w:pPr>
        <w:pStyle w:val="ListParagraph"/>
        <w:numPr>
          <w:ilvl w:val="1"/>
          <w:numId w:val="32"/>
        </w:numPr>
      </w:pPr>
      <w:r>
        <w:t>Final report is generated with inventory summary data. (see below)</w:t>
      </w:r>
    </w:p>
    <w:p w14:paraId="423677B8" w14:textId="77777777" w:rsidR="00834166" w:rsidRPr="00834166" w:rsidRDefault="00834166" w:rsidP="00834166">
      <w:pPr>
        <w:pStyle w:val="ListParagraph"/>
        <w:numPr>
          <w:ilvl w:val="1"/>
          <w:numId w:val="32"/>
        </w:numPr>
        <w:rPr>
          <w:b/>
          <w:bCs/>
          <w:u w:val="single"/>
        </w:rPr>
      </w:pPr>
      <w:r w:rsidRPr="00834166">
        <w:rPr>
          <w:b/>
          <w:bCs/>
          <w:u w:val="single"/>
        </w:rPr>
        <w:t xml:space="preserve">220000 </w:t>
      </w:r>
      <w:proofErr w:type="gramStart"/>
      <w:r w:rsidRPr="00834166">
        <w:rPr>
          <w:b/>
          <w:bCs/>
          <w:u w:val="single"/>
        </w:rPr>
        <w:t>{ Dean</w:t>
      </w:r>
      <w:proofErr w:type="gramEnd"/>
      <w:r w:rsidRPr="00834166">
        <w:rPr>
          <w:b/>
          <w:bCs/>
          <w:u w:val="single"/>
        </w:rPr>
        <w:t xml:space="preserve"> Of Students } FinalDeptComplete.csv</w:t>
      </w:r>
    </w:p>
    <w:p w14:paraId="71921DAC" w14:textId="61A7CC4B" w:rsidR="009B697D" w:rsidRDefault="009B697D" w:rsidP="00834166">
      <w:pPr>
        <w:pStyle w:val="ListParagraph"/>
        <w:numPr>
          <w:ilvl w:val="0"/>
          <w:numId w:val="32"/>
        </w:numPr>
      </w:pPr>
      <w:r>
        <w:t xml:space="preserve">No </w:t>
      </w:r>
      <w:proofErr w:type="gramStart"/>
      <w:r>
        <w:t>lets</w:t>
      </w:r>
      <w:proofErr w:type="gramEnd"/>
      <w:r>
        <w:t xml:space="preserve"> you return to the edit step.</w:t>
      </w:r>
    </w:p>
    <w:p w14:paraId="61410816" w14:textId="77777777" w:rsidR="009B697D" w:rsidRDefault="009B697D" w:rsidP="00CD48EC"/>
    <w:p w14:paraId="6AA191C7" w14:textId="74942370" w:rsidR="009B697D" w:rsidRDefault="006F7F02" w:rsidP="003F561A">
      <w:pPr>
        <w:rPr>
          <w:b/>
          <w:bCs/>
          <w:u w:val="single"/>
        </w:rPr>
      </w:pPr>
      <w:r>
        <w:rPr>
          <w:b/>
          <w:bCs/>
          <w:u w:val="single"/>
        </w:rPr>
        <w:lastRenderedPageBreak/>
        <w:t>Final Department Report</w:t>
      </w:r>
    </w:p>
    <w:p w14:paraId="6061C768" w14:textId="77777777" w:rsidR="006F7F02" w:rsidRDefault="006F7F02" w:rsidP="003F561A">
      <w:pPr>
        <w:rPr>
          <w:b/>
          <w:bCs/>
          <w:u w:val="single"/>
        </w:rPr>
      </w:pPr>
    </w:p>
    <w:p w14:paraId="03914A85" w14:textId="38E57ECE" w:rsidR="009B697D" w:rsidRDefault="009B697D" w:rsidP="003F561A">
      <w:pPr>
        <w:rPr>
          <w:b/>
          <w:bCs/>
          <w:u w:val="single"/>
        </w:rPr>
      </w:pPr>
      <w:r>
        <w:rPr>
          <w:noProof/>
        </w:rPr>
        <w:drawing>
          <wp:inline distT="0" distB="0" distL="0" distR="0" wp14:anchorId="573E72AF" wp14:editId="77FD5E49">
            <wp:extent cx="5943600" cy="2573655"/>
            <wp:effectExtent l="0" t="0" r="0" b="0"/>
            <wp:docPr id="382229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29205" name=""/>
                    <pic:cNvPicPr/>
                  </pic:nvPicPr>
                  <pic:blipFill>
                    <a:blip r:embed="rId38"/>
                    <a:stretch>
                      <a:fillRect/>
                    </a:stretch>
                  </pic:blipFill>
                  <pic:spPr>
                    <a:xfrm>
                      <a:off x="0" y="0"/>
                      <a:ext cx="5943600" cy="2573655"/>
                    </a:xfrm>
                    <a:prstGeom prst="rect">
                      <a:avLst/>
                    </a:prstGeom>
                  </pic:spPr>
                </pic:pic>
              </a:graphicData>
            </a:graphic>
          </wp:inline>
        </w:drawing>
      </w:r>
    </w:p>
    <w:p w14:paraId="44C55F59" w14:textId="77777777" w:rsidR="00CC5ACA" w:rsidRDefault="00CC5ACA" w:rsidP="003F561A">
      <w:pPr>
        <w:rPr>
          <w:b/>
          <w:bCs/>
          <w:u w:val="single"/>
        </w:rPr>
      </w:pPr>
    </w:p>
    <w:p w14:paraId="6D95135F" w14:textId="648F4018" w:rsidR="00CC5ACA" w:rsidRDefault="00EE0F8B" w:rsidP="003F561A">
      <w:pPr>
        <w:rPr>
          <w:b/>
          <w:bCs/>
          <w:u w:val="single"/>
        </w:rPr>
      </w:pPr>
      <w:r>
        <w:rPr>
          <w:noProof/>
        </w:rPr>
        <w:drawing>
          <wp:inline distT="0" distB="0" distL="0" distR="0" wp14:anchorId="669AC2E4" wp14:editId="5A338D6D">
            <wp:extent cx="2352675" cy="1466850"/>
            <wp:effectExtent l="0" t="0" r="9525" b="0"/>
            <wp:docPr id="1887228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28511" name=""/>
                    <pic:cNvPicPr/>
                  </pic:nvPicPr>
                  <pic:blipFill>
                    <a:blip r:embed="rId39"/>
                    <a:stretch>
                      <a:fillRect/>
                    </a:stretch>
                  </pic:blipFill>
                  <pic:spPr>
                    <a:xfrm>
                      <a:off x="0" y="0"/>
                      <a:ext cx="2352675" cy="1466850"/>
                    </a:xfrm>
                    <a:prstGeom prst="rect">
                      <a:avLst/>
                    </a:prstGeom>
                  </pic:spPr>
                </pic:pic>
              </a:graphicData>
            </a:graphic>
          </wp:inline>
        </w:drawing>
      </w:r>
    </w:p>
    <w:p w14:paraId="40AF8734" w14:textId="77777777" w:rsidR="00CC5ACA" w:rsidRDefault="00CC5ACA" w:rsidP="003F561A">
      <w:pPr>
        <w:rPr>
          <w:b/>
          <w:bCs/>
          <w:u w:val="single"/>
        </w:rPr>
      </w:pPr>
    </w:p>
    <w:p w14:paraId="1B7F4002" w14:textId="22E407F0" w:rsidR="00EE0F8B" w:rsidRDefault="00EE0F8B" w:rsidP="003F561A">
      <w:r>
        <w:t>If the reports completed correctly then click yes, if not the click no and repeat.</w:t>
      </w:r>
    </w:p>
    <w:p w14:paraId="2DCB7AD8" w14:textId="77777777" w:rsidR="00EE0F8B" w:rsidRDefault="00EE0F8B" w:rsidP="003F561A"/>
    <w:p w14:paraId="6118B37F" w14:textId="65875C42" w:rsidR="00EE0F8B" w:rsidRDefault="00EE0F8B" w:rsidP="003F561A">
      <w:r>
        <w:t xml:space="preserve">When you click </w:t>
      </w:r>
      <w:proofErr w:type="gramStart"/>
      <w:r>
        <w:t>yes</w:t>
      </w:r>
      <w:proofErr w:type="gramEnd"/>
      <w:r>
        <w:t xml:space="preserve"> the follow happens:</w:t>
      </w:r>
    </w:p>
    <w:p w14:paraId="06112239" w14:textId="5A5A9E53" w:rsidR="00834166" w:rsidRDefault="00834166" w:rsidP="003F561A">
      <w:r>
        <w:tab/>
      </w:r>
    </w:p>
    <w:p w14:paraId="092BC1EC" w14:textId="376834A4" w:rsidR="00834166" w:rsidRDefault="00834166" w:rsidP="00834166">
      <w:pPr>
        <w:pStyle w:val="ListParagraph"/>
        <w:numPr>
          <w:ilvl w:val="0"/>
          <w:numId w:val="33"/>
        </w:numPr>
      </w:pPr>
      <w:r>
        <w:t>The schedule for the department is deleted.</w:t>
      </w:r>
    </w:p>
    <w:p w14:paraId="5F26125F" w14:textId="33B83612" w:rsidR="00834166" w:rsidRDefault="00834166" w:rsidP="00834166">
      <w:pPr>
        <w:pStyle w:val="ListParagraph"/>
        <w:numPr>
          <w:ilvl w:val="0"/>
          <w:numId w:val="33"/>
        </w:numPr>
      </w:pPr>
      <w:r>
        <w:t>Inventory Assets for the department are deleted.</w:t>
      </w:r>
    </w:p>
    <w:p w14:paraId="21187ECC" w14:textId="56DC27CA" w:rsidR="00834166" w:rsidRDefault="00834166" w:rsidP="00834166">
      <w:pPr>
        <w:pStyle w:val="ListParagraph"/>
        <w:numPr>
          <w:ilvl w:val="0"/>
          <w:numId w:val="33"/>
        </w:numPr>
      </w:pPr>
      <w:r>
        <w:t>Discrepancies for the department are deleted.</w:t>
      </w:r>
    </w:p>
    <w:p w14:paraId="361611D6" w14:textId="588DF670" w:rsidR="00834166" w:rsidRDefault="00834166" w:rsidP="00834166">
      <w:pPr>
        <w:pStyle w:val="ListParagraph"/>
        <w:numPr>
          <w:ilvl w:val="0"/>
          <w:numId w:val="33"/>
        </w:numPr>
      </w:pPr>
      <w:r>
        <w:t xml:space="preserve">Final Inventory Assets are deleted. </w:t>
      </w:r>
    </w:p>
    <w:p w14:paraId="064DCACC" w14:textId="77777777" w:rsidR="00834166" w:rsidRDefault="00834166" w:rsidP="00834166"/>
    <w:p w14:paraId="621B1D9B" w14:textId="77777777" w:rsidR="00834166" w:rsidRDefault="00834166" w:rsidP="00834166"/>
    <w:p w14:paraId="0367EEFF" w14:textId="77777777" w:rsidR="00834166" w:rsidRDefault="00834166" w:rsidP="00834166"/>
    <w:p w14:paraId="01B66B94" w14:textId="3CC5407B" w:rsidR="00834166" w:rsidRPr="00D77DE5" w:rsidRDefault="00D77DE5" w:rsidP="00834166">
      <w:pPr>
        <w:rPr>
          <w:color w:val="FF0000"/>
          <w:sz w:val="32"/>
          <w:szCs w:val="32"/>
        </w:rPr>
      </w:pPr>
      <w:r w:rsidRPr="00D77DE5">
        <w:rPr>
          <w:color w:val="FF0000"/>
          <w:sz w:val="32"/>
          <w:szCs w:val="32"/>
        </w:rPr>
        <w:t>IMPORTANT:</w:t>
      </w:r>
      <w:r>
        <w:rPr>
          <w:color w:val="FF0000"/>
          <w:sz w:val="32"/>
          <w:szCs w:val="32"/>
        </w:rPr>
        <w:t xml:space="preserve"> MAKE SURE YOU EXPORT CSV FILES DURING YOUR PROCESS OF REVIEWING/EDITING THE DATA PRIOR TO THE FINAL. THE FILES WILL SERVE AS YOUR AUDIT TRAIL. </w:t>
      </w:r>
    </w:p>
    <w:p w14:paraId="71EFA7CF" w14:textId="7E2B5342" w:rsidR="00834166" w:rsidRDefault="00834166" w:rsidP="003F561A">
      <w:r>
        <w:t xml:space="preserve"> </w:t>
      </w:r>
    </w:p>
    <w:p w14:paraId="4D69AD0E" w14:textId="77777777" w:rsidR="00834166" w:rsidRDefault="00834166" w:rsidP="003F561A"/>
    <w:p w14:paraId="1D3A0264" w14:textId="557A89B9" w:rsidR="00EE0F8B" w:rsidRPr="00EE0F8B" w:rsidRDefault="00EE0F8B" w:rsidP="003F561A">
      <w:r>
        <w:tab/>
      </w:r>
    </w:p>
    <w:p w14:paraId="18F5A7B5" w14:textId="77777777" w:rsidR="00CC5ACA" w:rsidRDefault="00CC5ACA" w:rsidP="003F561A">
      <w:pPr>
        <w:rPr>
          <w:b/>
          <w:bCs/>
          <w:u w:val="single"/>
        </w:rPr>
      </w:pPr>
    </w:p>
    <w:p w14:paraId="70F344A1" w14:textId="77777777" w:rsidR="00CC5ACA" w:rsidRPr="00EE0F8B" w:rsidRDefault="00CC5ACA" w:rsidP="003F561A"/>
    <w:p w14:paraId="7A7F2B53" w14:textId="77777777" w:rsidR="00CC5ACA" w:rsidRDefault="00CC5ACA" w:rsidP="003F561A">
      <w:pPr>
        <w:rPr>
          <w:b/>
          <w:bCs/>
          <w:u w:val="single"/>
        </w:rPr>
      </w:pPr>
    </w:p>
    <w:p w14:paraId="5C748031" w14:textId="77777777" w:rsidR="000A0058" w:rsidRDefault="000A0058" w:rsidP="003F561A">
      <w:pPr>
        <w:rPr>
          <w:b/>
          <w:bCs/>
          <w:u w:val="single"/>
        </w:rPr>
      </w:pPr>
    </w:p>
    <w:p w14:paraId="0DCD4ED1" w14:textId="77777777" w:rsidR="000A0058" w:rsidRDefault="000A0058" w:rsidP="003F561A">
      <w:pPr>
        <w:rPr>
          <w:b/>
          <w:bCs/>
          <w:u w:val="single"/>
        </w:rPr>
      </w:pPr>
    </w:p>
    <w:p w14:paraId="20D0AB5D" w14:textId="77777777" w:rsidR="000A0058" w:rsidRDefault="000A0058" w:rsidP="003F561A">
      <w:pPr>
        <w:rPr>
          <w:b/>
          <w:bCs/>
          <w:u w:val="single"/>
        </w:rPr>
      </w:pPr>
    </w:p>
    <w:p w14:paraId="51CE7632" w14:textId="77777777" w:rsidR="000A0058" w:rsidRDefault="000A0058" w:rsidP="003F561A">
      <w:pPr>
        <w:rPr>
          <w:b/>
          <w:bCs/>
          <w:u w:val="single"/>
        </w:rPr>
      </w:pPr>
    </w:p>
    <w:p w14:paraId="7C883481" w14:textId="1D3528E5" w:rsidR="003F561A" w:rsidRDefault="003F561A" w:rsidP="003F561A">
      <w:pPr>
        <w:rPr>
          <w:b/>
          <w:bCs/>
          <w:u w:val="single"/>
        </w:rPr>
      </w:pPr>
      <w:r w:rsidRPr="00834B94">
        <w:rPr>
          <w:b/>
          <w:bCs/>
          <w:u w:val="single"/>
        </w:rPr>
        <w:t>Mobile Applic</w:t>
      </w:r>
      <w:r>
        <w:rPr>
          <w:b/>
          <w:bCs/>
          <w:u w:val="single"/>
        </w:rPr>
        <w:t>a</w:t>
      </w:r>
      <w:r w:rsidRPr="00834B94">
        <w:rPr>
          <w:b/>
          <w:bCs/>
          <w:u w:val="single"/>
        </w:rPr>
        <w:t>tion</w:t>
      </w:r>
    </w:p>
    <w:p w14:paraId="105335EC" w14:textId="77777777" w:rsidR="003F561A" w:rsidRDefault="003F561A" w:rsidP="003F561A">
      <w:pPr>
        <w:rPr>
          <w:b/>
          <w:bCs/>
          <w:u w:val="single"/>
        </w:rPr>
      </w:pPr>
    </w:p>
    <w:p w14:paraId="6348585A" w14:textId="77777777" w:rsidR="003F561A" w:rsidRDefault="003F561A" w:rsidP="003F561A">
      <w:pPr>
        <w:rPr>
          <w:b/>
          <w:bCs/>
          <w:u w:val="single"/>
        </w:rPr>
      </w:pPr>
      <w:bookmarkStart w:id="13" w:name="_Hlk162338488"/>
      <w:r>
        <w:rPr>
          <w:b/>
          <w:bCs/>
          <w:u w:val="single"/>
        </w:rPr>
        <w:t>Login Process</w:t>
      </w:r>
    </w:p>
    <w:p w14:paraId="0CA2EF8C" w14:textId="764773C4" w:rsidR="00546320" w:rsidRDefault="00546320" w:rsidP="003F561A"/>
    <w:p w14:paraId="7DF20D41" w14:textId="524B9CCD" w:rsidR="00546320" w:rsidRDefault="00DE7FA6" w:rsidP="003F561A">
      <w:r>
        <w:rPr>
          <w:noProof/>
        </w:rPr>
        <w:drawing>
          <wp:inline distT="0" distB="0" distL="0" distR="0" wp14:anchorId="39CB57F0" wp14:editId="780F4FCB">
            <wp:extent cx="1885950" cy="3362450"/>
            <wp:effectExtent l="0" t="0" r="0" b="9525"/>
            <wp:docPr id="455421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21678" name=""/>
                    <pic:cNvPicPr/>
                  </pic:nvPicPr>
                  <pic:blipFill>
                    <a:blip r:embed="rId40"/>
                    <a:stretch>
                      <a:fillRect/>
                    </a:stretch>
                  </pic:blipFill>
                  <pic:spPr>
                    <a:xfrm>
                      <a:off x="0" y="0"/>
                      <a:ext cx="1891933" cy="3373117"/>
                    </a:xfrm>
                    <a:prstGeom prst="rect">
                      <a:avLst/>
                    </a:prstGeom>
                  </pic:spPr>
                </pic:pic>
              </a:graphicData>
            </a:graphic>
          </wp:inline>
        </w:drawing>
      </w:r>
    </w:p>
    <w:p w14:paraId="6A2C1052" w14:textId="77777777" w:rsidR="00DE7FA6" w:rsidRDefault="00DE7FA6" w:rsidP="003F561A"/>
    <w:p w14:paraId="16A9E0F5" w14:textId="4EB1A31C" w:rsidR="00DE7FA6" w:rsidRDefault="00DE7FA6" w:rsidP="003F561A">
      <w:r>
        <w:rPr>
          <w:noProof/>
        </w:rPr>
        <w:drawing>
          <wp:inline distT="0" distB="0" distL="0" distR="0" wp14:anchorId="0FCB45B6" wp14:editId="015AB019">
            <wp:extent cx="1874198" cy="3343275"/>
            <wp:effectExtent l="0" t="0" r="0" b="0"/>
            <wp:docPr id="1470588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88584" name=""/>
                    <pic:cNvPicPr/>
                  </pic:nvPicPr>
                  <pic:blipFill>
                    <a:blip r:embed="rId41"/>
                    <a:stretch>
                      <a:fillRect/>
                    </a:stretch>
                  </pic:blipFill>
                  <pic:spPr>
                    <a:xfrm>
                      <a:off x="0" y="0"/>
                      <a:ext cx="1881589" cy="3356460"/>
                    </a:xfrm>
                    <a:prstGeom prst="rect">
                      <a:avLst/>
                    </a:prstGeom>
                  </pic:spPr>
                </pic:pic>
              </a:graphicData>
            </a:graphic>
          </wp:inline>
        </w:drawing>
      </w:r>
    </w:p>
    <w:p w14:paraId="30797669" w14:textId="77777777" w:rsidR="00546320" w:rsidRDefault="00546320" w:rsidP="003F561A"/>
    <w:p w14:paraId="697268AF" w14:textId="1754EF9F" w:rsidR="003F561A" w:rsidRDefault="003F561A" w:rsidP="003F561A">
      <w:r>
        <w:t>User:  Enters user name and password.</w:t>
      </w:r>
    </w:p>
    <w:p w14:paraId="6526E24E" w14:textId="77777777" w:rsidR="003F561A" w:rsidRDefault="003F561A" w:rsidP="003F561A"/>
    <w:p w14:paraId="1FC4B749" w14:textId="67CA9BB6" w:rsidR="003F561A" w:rsidRDefault="003F561A" w:rsidP="003F561A">
      <w:r>
        <w:t xml:space="preserve">Software: </w:t>
      </w:r>
      <w:r w:rsidR="00DE7FA6">
        <w:t xml:space="preserve">Uses </w:t>
      </w:r>
      <w:proofErr w:type="gramStart"/>
      <w:r w:rsidR="00DE7FA6">
        <w:t>Microsoft  Entra</w:t>
      </w:r>
      <w:proofErr w:type="gramEnd"/>
      <w:r w:rsidR="00DE7FA6">
        <w:t xml:space="preserve"> ID single sign-on(SSO) to authenticate the login.</w:t>
      </w:r>
    </w:p>
    <w:p w14:paraId="2B252754" w14:textId="77777777" w:rsidR="003F561A" w:rsidRDefault="003F561A" w:rsidP="003F561A">
      <w:pPr>
        <w:pStyle w:val="NormalWeb"/>
        <w:rPr>
          <w:rFonts w:ascii="Segoe UI" w:hAnsi="Segoe UI" w:cs="Segoe UI"/>
          <w:sz w:val="21"/>
          <w:szCs w:val="21"/>
        </w:rPr>
      </w:pPr>
      <w:r>
        <w:rPr>
          <w:rFonts w:ascii="Segoe UI" w:hAnsi="Segoe UI" w:cs="Segoe UI"/>
          <w:sz w:val="21"/>
          <w:szCs w:val="21"/>
        </w:rPr>
        <w:lastRenderedPageBreak/>
        <w:t>If the user is authenticated the user continues to the Select Department process otherwise an invalid user/password is displayed.</w:t>
      </w:r>
    </w:p>
    <w:p w14:paraId="29CE495B" w14:textId="1AA7B710" w:rsidR="009F3F06" w:rsidRDefault="00DE7FA6" w:rsidP="003F561A">
      <w:pPr>
        <w:rPr>
          <w:b/>
          <w:bCs/>
          <w:u w:val="single"/>
        </w:rPr>
      </w:pPr>
      <w:bookmarkStart w:id="14" w:name="_Hlk161302985"/>
      <w:bookmarkEnd w:id="13"/>
      <w:r>
        <w:rPr>
          <w:b/>
          <w:bCs/>
          <w:u w:val="single"/>
        </w:rPr>
        <w:t>Select Department</w:t>
      </w:r>
    </w:p>
    <w:p w14:paraId="7727A023" w14:textId="77777777" w:rsidR="00DE7FA6" w:rsidRDefault="00DE7FA6" w:rsidP="003F561A">
      <w:pPr>
        <w:rPr>
          <w:b/>
          <w:bCs/>
          <w:u w:val="single"/>
        </w:rPr>
      </w:pPr>
    </w:p>
    <w:p w14:paraId="0BFA5F41" w14:textId="6039E6B5" w:rsidR="00DE7FA6" w:rsidRDefault="00DE7FA6" w:rsidP="003F561A">
      <w:pPr>
        <w:rPr>
          <w:b/>
          <w:bCs/>
          <w:u w:val="single"/>
        </w:rPr>
      </w:pPr>
      <w:r>
        <w:rPr>
          <w:noProof/>
        </w:rPr>
        <w:drawing>
          <wp:inline distT="0" distB="0" distL="0" distR="0" wp14:anchorId="4E1869EC" wp14:editId="63F01A9F">
            <wp:extent cx="1691046" cy="3124200"/>
            <wp:effectExtent l="0" t="0" r="4445" b="0"/>
            <wp:docPr id="182410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05532" name=""/>
                    <pic:cNvPicPr/>
                  </pic:nvPicPr>
                  <pic:blipFill>
                    <a:blip r:embed="rId42"/>
                    <a:stretch>
                      <a:fillRect/>
                    </a:stretch>
                  </pic:blipFill>
                  <pic:spPr>
                    <a:xfrm>
                      <a:off x="0" y="0"/>
                      <a:ext cx="1710454" cy="3160057"/>
                    </a:xfrm>
                    <a:prstGeom prst="rect">
                      <a:avLst/>
                    </a:prstGeom>
                  </pic:spPr>
                </pic:pic>
              </a:graphicData>
            </a:graphic>
          </wp:inline>
        </w:drawing>
      </w:r>
      <w:r w:rsidR="00747F96" w:rsidRPr="00747F96">
        <w:rPr>
          <w:noProof/>
        </w:rPr>
        <w:t xml:space="preserve"> </w:t>
      </w:r>
      <w:r w:rsidR="00747F96">
        <w:rPr>
          <w:noProof/>
        </w:rPr>
        <w:drawing>
          <wp:inline distT="0" distB="0" distL="0" distR="0" wp14:anchorId="3E9FFD16" wp14:editId="4E0AF8A8">
            <wp:extent cx="1671470" cy="3114675"/>
            <wp:effectExtent l="0" t="0" r="5080" b="0"/>
            <wp:docPr id="1458275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75051" name=""/>
                    <pic:cNvPicPr/>
                  </pic:nvPicPr>
                  <pic:blipFill>
                    <a:blip r:embed="rId43"/>
                    <a:stretch>
                      <a:fillRect/>
                    </a:stretch>
                  </pic:blipFill>
                  <pic:spPr>
                    <a:xfrm>
                      <a:off x="0" y="0"/>
                      <a:ext cx="1705600" cy="3178274"/>
                    </a:xfrm>
                    <a:prstGeom prst="rect">
                      <a:avLst/>
                    </a:prstGeom>
                  </pic:spPr>
                </pic:pic>
              </a:graphicData>
            </a:graphic>
          </wp:inline>
        </w:drawing>
      </w:r>
    </w:p>
    <w:p w14:paraId="77E4A84B" w14:textId="77777777" w:rsidR="009F3F06" w:rsidRDefault="009F3F06" w:rsidP="003F561A">
      <w:pPr>
        <w:rPr>
          <w:b/>
          <w:bCs/>
          <w:u w:val="single"/>
        </w:rPr>
      </w:pPr>
    </w:p>
    <w:p w14:paraId="6BFFFAC5" w14:textId="6061D11C" w:rsidR="00DE7FA6" w:rsidRDefault="00DE7FA6" w:rsidP="00747F96">
      <w:pPr>
        <w:pStyle w:val="ListParagraph"/>
        <w:numPr>
          <w:ilvl w:val="0"/>
          <w:numId w:val="35"/>
        </w:numPr>
      </w:pPr>
      <w:r>
        <w:t>The software displays the departments that the user has been assigned if more than one department.</w:t>
      </w:r>
    </w:p>
    <w:p w14:paraId="179A80F7" w14:textId="239FFA40" w:rsidR="00747F96" w:rsidRDefault="00DE7FA6" w:rsidP="00747F96">
      <w:pPr>
        <w:pStyle w:val="ListParagraph"/>
        <w:numPr>
          <w:ilvl w:val="0"/>
          <w:numId w:val="35"/>
        </w:numPr>
      </w:pPr>
      <w:r>
        <w:t xml:space="preserve">The user selects the department </w:t>
      </w:r>
      <w:r w:rsidR="00747F96">
        <w:t>by tapping the department.</w:t>
      </w:r>
    </w:p>
    <w:p w14:paraId="791F1B43" w14:textId="4F5AC656" w:rsidR="00747F96" w:rsidRDefault="00747F96" w:rsidP="00747F96">
      <w:pPr>
        <w:pStyle w:val="ListParagraph"/>
        <w:numPr>
          <w:ilvl w:val="0"/>
          <w:numId w:val="35"/>
        </w:numPr>
      </w:pPr>
      <w:r>
        <w:t>The user taps start inventory to begin the inventory.</w:t>
      </w:r>
    </w:p>
    <w:p w14:paraId="3845DA53" w14:textId="77777777" w:rsidR="009F3F06" w:rsidRDefault="009F3F06" w:rsidP="003F561A">
      <w:pPr>
        <w:rPr>
          <w:b/>
          <w:bCs/>
          <w:u w:val="single"/>
        </w:rPr>
      </w:pPr>
    </w:p>
    <w:p w14:paraId="17A437BF" w14:textId="23C661DB" w:rsidR="009F3F06" w:rsidRDefault="00747F96" w:rsidP="003F561A">
      <w:pPr>
        <w:rPr>
          <w:b/>
          <w:bCs/>
          <w:u w:val="single"/>
        </w:rPr>
      </w:pPr>
      <w:r>
        <w:rPr>
          <w:noProof/>
        </w:rPr>
        <w:drawing>
          <wp:inline distT="0" distB="0" distL="0" distR="0" wp14:anchorId="674421C9" wp14:editId="0E0452C0">
            <wp:extent cx="1864809" cy="3324225"/>
            <wp:effectExtent l="0" t="0" r="2540" b="0"/>
            <wp:docPr id="1722792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92727" name=""/>
                    <pic:cNvPicPr/>
                  </pic:nvPicPr>
                  <pic:blipFill>
                    <a:blip r:embed="rId44"/>
                    <a:stretch>
                      <a:fillRect/>
                    </a:stretch>
                  </pic:blipFill>
                  <pic:spPr>
                    <a:xfrm>
                      <a:off x="0" y="0"/>
                      <a:ext cx="1881255" cy="3353542"/>
                    </a:xfrm>
                    <a:prstGeom prst="rect">
                      <a:avLst/>
                    </a:prstGeom>
                  </pic:spPr>
                </pic:pic>
              </a:graphicData>
            </a:graphic>
          </wp:inline>
        </w:drawing>
      </w:r>
      <w:r w:rsidR="002F01A4" w:rsidRPr="002F01A4">
        <w:rPr>
          <w:noProof/>
        </w:rPr>
        <w:t xml:space="preserve"> </w:t>
      </w:r>
      <w:r w:rsidR="002F01A4">
        <w:rPr>
          <w:noProof/>
        </w:rPr>
        <w:drawing>
          <wp:inline distT="0" distB="0" distL="0" distR="0" wp14:anchorId="03A3FE27" wp14:editId="15A99955">
            <wp:extent cx="1887831" cy="3324225"/>
            <wp:effectExtent l="0" t="0" r="0" b="0"/>
            <wp:docPr id="83170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07276" name=""/>
                    <pic:cNvPicPr/>
                  </pic:nvPicPr>
                  <pic:blipFill>
                    <a:blip r:embed="rId45"/>
                    <a:stretch>
                      <a:fillRect/>
                    </a:stretch>
                  </pic:blipFill>
                  <pic:spPr>
                    <a:xfrm>
                      <a:off x="0" y="0"/>
                      <a:ext cx="1911649" cy="3366165"/>
                    </a:xfrm>
                    <a:prstGeom prst="rect">
                      <a:avLst/>
                    </a:prstGeom>
                  </pic:spPr>
                </pic:pic>
              </a:graphicData>
            </a:graphic>
          </wp:inline>
        </w:drawing>
      </w:r>
    </w:p>
    <w:p w14:paraId="7228DA78" w14:textId="77777777" w:rsidR="009F3F06" w:rsidRDefault="009F3F06" w:rsidP="003F561A">
      <w:pPr>
        <w:rPr>
          <w:b/>
          <w:bCs/>
          <w:u w:val="single"/>
        </w:rPr>
      </w:pPr>
    </w:p>
    <w:p w14:paraId="7F747FB3" w14:textId="266C14B8" w:rsidR="009F3F06" w:rsidRDefault="00747F96" w:rsidP="003F561A">
      <w:r w:rsidRPr="00747F96">
        <w:t>The software displays all locations that have not been inventoried</w:t>
      </w:r>
      <w:r w:rsidR="002F01A4">
        <w:t>.</w:t>
      </w:r>
    </w:p>
    <w:p w14:paraId="54E0BBE8" w14:textId="10904A28" w:rsidR="002F01A4" w:rsidRPr="00747F96" w:rsidRDefault="002F01A4" w:rsidP="003F561A">
      <w:r>
        <w:t>The user selects the location they are going to inventory and then taps Next.</w:t>
      </w:r>
    </w:p>
    <w:p w14:paraId="3D7009BA" w14:textId="77777777" w:rsidR="002F01A4" w:rsidRDefault="002F01A4" w:rsidP="003F561A">
      <w:pPr>
        <w:rPr>
          <w:noProof/>
        </w:rPr>
      </w:pPr>
    </w:p>
    <w:p w14:paraId="2C17150E" w14:textId="77777777" w:rsidR="002F01A4" w:rsidRDefault="002F01A4" w:rsidP="003F561A">
      <w:pPr>
        <w:rPr>
          <w:noProof/>
        </w:rPr>
      </w:pPr>
    </w:p>
    <w:p w14:paraId="78D7B789" w14:textId="33F142EE" w:rsidR="002F01A4" w:rsidRDefault="002F01A4" w:rsidP="003F561A">
      <w:pPr>
        <w:rPr>
          <w:noProof/>
        </w:rPr>
      </w:pPr>
      <w:r>
        <w:rPr>
          <w:noProof/>
        </w:rPr>
        <w:drawing>
          <wp:inline distT="0" distB="0" distL="0" distR="0" wp14:anchorId="3BB643A5" wp14:editId="651258AA">
            <wp:extent cx="1964679" cy="3476625"/>
            <wp:effectExtent l="0" t="0" r="0" b="0"/>
            <wp:docPr id="1913200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00680" name=""/>
                    <pic:cNvPicPr/>
                  </pic:nvPicPr>
                  <pic:blipFill>
                    <a:blip r:embed="rId46"/>
                    <a:stretch>
                      <a:fillRect/>
                    </a:stretch>
                  </pic:blipFill>
                  <pic:spPr>
                    <a:xfrm>
                      <a:off x="0" y="0"/>
                      <a:ext cx="1976024" cy="3496700"/>
                    </a:xfrm>
                    <a:prstGeom prst="rect">
                      <a:avLst/>
                    </a:prstGeom>
                  </pic:spPr>
                </pic:pic>
              </a:graphicData>
            </a:graphic>
          </wp:inline>
        </w:drawing>
      </w:r>
      <w:r w:rsidRPr="002F01A4">
        <w:rPr>
          <w:noProof/>
        </w:rPr>
        <w:t xml:space="preserve"> </w:t>
      </w:r>
      <w:r>
        <w:rPr>
          <w:noProof/>
        </w:rPr>
        <w:drawing>
          <wp:inline distT="0" distB="0" distL="0" distR="0" wp14:anchorId="4E6EC2EA" wp14:editId="50FD1B2F">
            <wp:extent cx="1930080" cy="3475852"/>
            <wp:effectExtent l="0" t="0" r="0" b="0"/>
            <wp:docPr id="496017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17621" name=""/>
                    <pic:cNvPicPr/>
                  </pic:nvPicPr>
                  <pic:blipFill>
                    <a:blip r:embed="rId47"/>
                    <a:stretch>
                      <a:fillRect/>
                    </a:stretch>
                  </pic:blipFill>
                  <pic:spPr>
                    <a:xfrm>
                      <a:off x="0" y="0"/>
                      <a:ext cx="1960372" cy="3530404"/>
                    </a:xfrm>
                    <a:prstGeom prst="rect">
                      <a:avLst/>
                    </a:prstGeom>
                  </pic:spPr>
                </pic:pic>
              </a:graphicData>
            </a:graphic>
          </wp:inline>
        </w:drawing>
      </w:r>
    </w:p>
    <w:p w14:paraId="1E2E6D69" w14:textId="77777777" w:rsidR="002F01A4" w:rsidRDefault="002F01A4" w:rsidP="003F561A">
      <w:pPr>
        <w:rPr>
          <w:noProof/>
        </w:rPr>
      </w:pPr>
    </w:p>
    <w:p w14:paraId="78DCAD8F" w14:textId="2F25990E" w:rsidR="002F01A4" w:rsidRDefault="002F01A4" w:rsidP="002F01A4">
      <w:pPr>
        <w:pStyle w:val="ListParagraph"/>
        <w:numPr>
          <w:ilvl w:val="0"/>
          <w:numId w:val="36"/>
        </w:numPr>
        <w:rPr>
          <w:noProof/>
        </w:rPr>
      </w:pPr>
      <w:r>
        <w:rPr>
          <w:noProof/>
        </w:rPr>
        <w:t>The software displays all rooms in the selected loacation with assets that have not been inventoried.</w:t>
      </w:r>
    </w:p>
    <w:p w14:paraId="13E7CD93" w14:textId="169A28C9" w:rsidR="002F01A4" w:rsidRDefault="002F01A4" w:rsidP="002F01A4">
      <w:pPr>
        <w:pStyle w:val="ListParagraph"/>
        <w:numPr>
          <w:ilvl w:val="0"/>
          <w:numId w:val="36"/>
        </w:numPr>
        <w:rPr>
          <w:noProof/>
        </w:rPr>
      </w:pPr>
      <w:r>
        <w:rPr>
          <w:noProof/>
        </w:rPr>
        <w:t>The user selects the room and taps next.</w:t>
      </w:r>
    </w:p>
    <w:p w14:paraId="77752E72" w14:textId="77777777" w:rsidR="002F01A4" w:rsidRDefault="002F01A4" w:rsidP="003F561A">
      <w:pPr>
        <w:rPr>
          <w:noProof/>
        </w:rPr>
      </w:pPr>
    </w:p>
    <w:p w14:paraId="0AFF2B65" w14:textId="77777777" w:rsidR="002F01A4" w:rsidRDefault="002F01A4" w:rsidP="003F561A">
      <w:pPr>
        <w:rPr>
          <w:noProof/>
        </w:rPr>
      </w:pPr>
    </w:p>
    <w:p w14:paraId="305960CD" w14:textId="2E0DF32F" w:rsidR="002F01A4" w:rsidRDefault="002F01A4" w:rsidP="003F561A">
      <w:pPr>
        <w:rPr>
          <w:noProof/>
        </w:rPr>
      </w:pPr>
      <w:r>
        <w:rPr>
          <w:noProof/>
        </w:rPr>
        <w:drawing>
          <wp:inline distT="0" distB="0" distL="0" distR="0" wp14:anchorId="68372EC2" wp14:editId="664D8584">
            <wp:extent cx="2260183" cy="3952875"/>
            <wp:effectExtent l="0" t="0" r="6985" b="0"/>
            <wp:docPr id="46255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51847" name=""/>
                    <pic:cNvPicPr/>
                  </pic:nvPicPr>
                  <pic:blipFill>
                    <a:blip r:embed="rId48"/>
                    <a:stretch>
                      <a:fillRect/>
                    </a:stretch>
                  </pic:blipFill>
                  <pic:spPr>
                    <a:xfrm>
                      <a:off x="0" y="0"/>
                      <a:ext cx="2267420" cy="3965531"/>
                    </a:xfrm>
                    <a:prstGeom prst="rect">
                      <a:avLst/>
                    </a:prstGeom>
                  </pic:spPr>
                </pic:pic>
              </a:graphicData>
            </a:graphic>
          </wp:inline>
        </w:drawing>
      </w:r>
    </w:p>
    <w:p w14:paraId="042972CA" w14:textId="77777777" w:rsidR="002F01A4" w:rsidRDefault="002F01A4" w:rsidP="003F561A">
      <w:pPr>
        <w:rPr>
          <w:noProof/>
        </w:rPr>
      </w:pPr>
    </w:p>
    <w:p w14:paraId="4693607D" w14:textId="35A4BE98" w:rsidR="002F01A4" w:rsidRDefault="001739E8" w:rsidP="003F561A">
      <w:pPr>
        <w:rPr>
          <w:noProof/>
        </w:rPr>
      </w:pPr>
      <w:r>
        <w:rPr>
          <w:noProof/>
        </w:rPr>
        <w:drawing>
          <wp:inline distT="0" distB="0" distL="0" distR="0" wp14:anchorId="60772293" wp14:editId="6DBFAC08">
            <wp:extent cx="2062940" cy="3362325"/>
            <wp:effectExtent l="0" t="0" r="0" b="0"/>
            <wp:docPr id="575067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67189" name=""/>
                    <pic:cNvPicPr/>
                  </pic:nvPicPr>
                  <pic:blipFill>
                    <a:blip r:embed="rId49"/>
                    <a:stretch>
                      <a:fillRect/>
                    </a:stretch>
                  </pic:blipFill>
                  <pic:spPr>
                    <a:xfrm>
                      <a:off x="0" y="0"/>
                      <a:ext cx="2073010" cy="3378738"/>
                    </a:xfrm>
                    <a:prstGeom prst="rect">
                      <a:avLst/>
                    </a:prstGeom>
                  </pic:spPr>
                </pic:pic>
              </a:graphicData>
            </a:graphic>
          </wp:inline>
        </w:drawing>
      </w:r>
      <w:r w:rsidRPr="001739E8">
        <w:rPr>
          <w:noProof/>
        </w:rPr>
        <w:t xml:space="preserve"> </w:t>
      </w:r>
      <w:r>
        <w:rPr>
          <w:noProof/>
        </w:rPr>
        <w:drawing>
          <wp:inline distT="0" distB="0" distL="0" distR="0" wp14:anchorId="59F6B71F" wp14:editId="293E04EA">
            <wp:extent cx="1895955" cy="3362325"/>
            <wp:effectExtent l="0" t="0" r="9525" b="0"/>
            <wp:docPr id="542443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43733" name=""/>
                    <pic:cNvPicPr/>
                  </pic:nvPicPr>
                  <pic:blipFill>
                    <a:blip r:embed="rId50"/>
                    <a:stretch>
                      <a:fillRect/>
                    </a:stretch>
                  </pic:blipFill>
                  <pic:spPr>
                    <a:xfrm>
                      <a:off x="0" y="0"/>
                      <a:ext cx="1911807" cy="3390437"/>
                    </a:xfrm>
                    <a:prstGeom prst="rect">
                      <a:avLst/>
                    </a:prstGeom>
                  </pic:spPr>
                </pic:pic>
              </a:graphicData>
            </a:graphic>
          </wp:inline>
        </w:drawing>
      </w:r>
      <w:r w:rsidRPr="001739E8">
        <w:rPr>
          <w:noProof/>
        </w:rPr>
        <w:t xml:space="preserve"> </w:t>
      </w:r>
      <w:r>
        <w:rPr>
          <w:noProof/>
        </w:rPr>
        <w:drawing>
          <wp:inline distT="0" distB="0" distL="0" distR="0" wp14:anchorId="5909398B" wp14:editId="6B16801A">
            <wp:extent cx="1886089" cy="3363595"/>
            <wp:effectExtent l="0" t="0" r="0" b="8255"/>
            <wp:docPr id="1439793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93003" name=""/>
                    <pic:cNvPicPr/>
                  </pic:nvPicPr>
                  <pic:blipFill>
                    <a:blip r:embed="rId51"/>
                    <a:stretch>
                      <a:fillRect/>
                    </a:stretch>
                  </pic:blipFill>
                  <pic:spPr>
                    <a:xfrm>
                      <a:off x="0" y="0"/>
                      <a:ext cx="1919741" cy="3423610"/>
                    </a:xfrm>
                    <a:prstGeom prst="rect">
                      <a:avLst/>
                    </a:prstGeom>
                  </pic:spPr>
                </pic:pic>
              </a:graphicData>
            </a:graphic>
          </wp:inline>
        </w:drawing>
      </w:r>
    </w:p>
    <w:p w14:paraId="7F9F8EC3" w14:textId="77777777" w:rsidR="002F01A4" w:rsidRDefault="002F01A4" w:rsidP="003F561A">
      <w:pPr>
        <w:rPr>
          <w:noProof/>
        </w:rPr>
      </w:pPr>
    </w:p>
    <w:p w14:paraId="2CB05082" w14:textId="77777777" w:rsidR="002F01A4" w:rsidRDefault="002F01A4" w:rsidP="003F561A">
      <w:pPr>
        <w:rPr>
          <w:noProof/>
        </w:rPr>
      </w:pPr>
    </w:p>
    <w:p w14:paraId="3141CD80" w14:textId="77777777" w:rsidR="002F01A4" w:rsidRDefault="002F01A4" w:rsidP="003F561A">
      <w:pPr>
        <w:rPr>
          <w:noProof/>
        </w:rPr>
      </w:pPr>
    </w:p>
    <w:p w14:paraId="67C253E1" w14:textId="77777777" w:rsidR="002F01A4" w:rsidRDefault="002F01A4" w:rsidP="003F561A">
      <w:pPr>
        <w:rPr>
          <w:noProof/>
        </w:rPr>
      </w:pPr>
    </w:p>
    <w:p w14:paraId="414E0D5A" w14:textId="77777777" w:rsidR="002F01A4" w:rsidRDefault="002F01A4" w:rsidP="003F561A">
      <w:pPr>
        <w:rPr>
          <w:noProof/>
        </w:rPr>
      </w:pPr>
    </w:p>
    <w:p w14:paraId="7318E64E" w14:textId="77777777" w:rsidR="002F01A4" w:rsidRDefault="002F01A4" w:rsidP="003F561A">
      <w:pPr>
        <w:rPr>
          <w:noProof/>
        </w:rPr>
      </w:pPr>
    </w:p>
    <w:p w14:paraId="1191424B" w14:textId="0E31EB28" w:rsidR="009F3F06" w:rsidRDefault="003964AE" w:rsidP="003F561A">
      <w:pPr>
        <w:rPr>
          <w:b/>
          <w:bCs/>
          <w:u w:val="single"/>
        </w:rPr>
      </w:pPr>
      <w:r>
        <w:rPr>
          <w:noProof/>
        </w:rPr>
        <w:drawing>
          <wp:inline distT="0" distB="0" distL="0" distR="0" wp14:anchorId="74EA3A8D" wp14:editId="7747D003">
            <wp:extent cx="1949163" cy="4105275"/>
            <wp:effectExtent l="0" t="0" r="0" b="0"/>
            <wp:docPr id="203624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4795" name=""/>
                    <pic:cNvPicPr/>
                  </pic:nvPicPr>
                  <pic:blipFill>
                    <a:blip r:embed="rId52"/>
                    <a:stretch>
                      <a:fillRect/>
                    </a:stretch>
                  </pic:blipFill>
                  <pic:spPr>
                    <a:xfrm>
                      <a:off x="0" y="0"/>
                      <a:ext cx="1971146" cy="4151575"/>
                    </a:xfrm>
                    <a:prstGeom prst="rect">
                      <a:avLst/>
                    </a:prstGeom>
                  </pic:spPr>
                </pic:pic>
              </a:graphicData>
            </a:graphic>
          </wp:inline>
        </w:drawing>
      </w:r>
    </w:p>
    <w:p w14:paraId="613C61E3" w14:textId="77777777" w:rsidR="00312CF2" w:rsidRDefault="00312CF2" w:rsidP="003F561A">
      <w:pPr>
        <w:rPr>
          <w:b/>
          <w:bCs/>
          <w:u w:val="single"/>
        </w:rPr>
      </w:pPr>
    </w:p>
    <w:p w14:paraId="4B627C2F" w14:textId="63B2E65D" w:rsidR="003F561A" w:rsidRDefault="003F561A" w:rsidP="003F561A">
      <w:pPr>
        <w:rPr>
          <w:b/>
          <w:bCs/>
          <w:u w:val="single"/>
        </w:rPr>
      </w:pPr>
      <w:r>
        <w:rPr>
          <w:b/>
          <w:bCs/>
          <w:u w:val="single"/>
        </w:rPr>
        <w:lastRenderedPageBreak/>
        <w:t>Select Department Process</w:t>
      </w:r>
    </w:p>
    <w:p w14:paraId="1C42F988" w14:textId="77777777" w:rsidR="003F561A" w:rsidRDefault="003F561A" w:rsidP="003F561A">
      <w:r>
        <w:t>User:  Selects the department from a list of departments and continues to Select Building.</w:t>
      </w:r>
    </w:p>
    <w:p w14:paraId="506BA3CE" w14:textId="77777777" w:rsidR="003F561A" w:rsidRDefault="003F561A" w:rsidP="003F561A"/>
    <w:p w14:paraId="4C780807" w14:textId="77777777" w:rsidR="003F561A" w:rsidRDefault="003F561A" w:rsidP="003F561A">
      <w:r>
        <w:t xml:space="preserve">Software:  Populates a list by selecting Departments from Department Schedule table in the PostgreSQL WM database that have not been completed and the </w:t>
      </w:r>
      <w:proofErr w:type="gramStart"/>
      <w:r>
        <w:t>current  date</w:t>
      </w:r>
      <w:proofErr w:type="gramEnd"/>
      <w:r>
        <w:t xml:space="preserve"> is between selected department scheduled start and end date.  When user selects the department the Current Inventory table is populated with items from the Master Inventory Table. If the Actual </w:t>
      </w:r>
      <w:proofErr w:type="spellStart"/>
      <w:r>
        <w:t>Startdate</w:t>
      </w:r>
      <w:proofErr w:type="spellEnd"/>
      <w:r>
        <w:t xml:space="preserve"> has a date and the Completed date is Null then the inventory is in progress and the Current Inventory table is not updated.</w:t>
      </w:r>
    </w:p>
    <w:p w14:paraId="3BFB643D" w14:textId="2D1D9062" w:rsidR="00312CF2" w:rsidRPr="005D293C" w:rsidRDefault="003F561A" w:rsidP="00312CF2">
      <w:pPr>
        <w:rPr>
          <w:b/>
          <w:bCs/>
        </w:rPr>
      </w:pPr>
      <w:r>
        <w:t xml:space="preserve">       </w:t>
      </w:r>
      <w:r w:rsidR="00312CF2" w:rsidRPr="005D293C">
        <w:rPr>
          <w:b/>
          <w:bCs/>
        </w:rPr>
        <w:t xml:space="preserve">Department Schedule Table </w:t>
      </w:r>
      <w:r w:rsidR="00312CF2">
        <w:rPr>
          <w:b/>
          <w:bCs/>
        </w:rPr>
        <w:tab/>
      </w:r>
      <w:r w:rsidR="00312CF2">
        <w:rPr>
          <w:b/>
          <w:bCs/>
        </w:rPr>
        <w:tab/>
      </w:r>
      <w:r w:rsidR="00312CF2">
        <w:rPr>
          <w:b/>
          <w:bCs/>
        </w:rPr>
        <w:tab/>
      </w:r>
      <w:r w:rsidR="00312CF2" w:rsidRPr="005D293C">
        <w:rPr>
          <w:b/>
          <w:bCs/>
        </w:rPr>
        <w:t xml:space="preserve"> </w:t>
      </w:r>
    </w:p>
    <w:p w14:paraId="3641572C" w14:textId="7FDFF026" w:rsidR="00312CF2" w:rsidRDefault="00312CF2" w:rsidP="00312CF2">
      <w:r>
        <w:tab/>
        <w:t>Department</w:t>
      </w:r>
      <w:r>
        <w:tab/>
      </w:r>
      <w:r>
        <w:tab/>
      </w:r>
      <w:r>
        <w:tab/>
      </w:r>
      <w:r>
        <w:tab/>
      </w:r>
      <w:r>
        <w:tab/>
      </w:r>
    </w:p>
    <w:p w14:paraId="03B9F2C1" w14:textId="77777777" w:rsidR="00312CF2" w:rsidRDefault="00312CF2" w:rsidP="00312CF2">
      <w:r>
        <w:tab/>
        <w:t xml:space="preserve">Scheduled </w:t>
      </w:r>
      <w:proofErr w:type="spellStart"/>
      <w:r>
        <w:t>Startdate</w:t>
      </w:r>
      <w:proofErr w:type="spellEnd"/>
    </w:p>
    <w:p w14:paraId="0FA27955" w14:textId="77777777" w:rsidR="00312CF2" w:rsidRDefault="00312CF2" w:rsidP="00312CF2">
      <w:r>
        <w:tab/>
        <w:t xml:space="preserve">Scheduled </w:t>
      </w:r>
      <w:proofErr w:type="spellStart"/>
      <w:r>
        <w:t>Enddate</w:t>
      </w:r>
      <w:proofErr w:type="spellEnd"/>
    </w:p>
    <w:p w14:paraId="67157397" w14:textId="77777777" w:rsidR="00312CF2" w:rsidRDefault="00312CF2" w:rsidP="00312CF2">
      <w:r>
        <w:tab/>
        <w:t xml:space="preserve">Actual </w:t>
      </w:r>
      <w:proofErr w:type="spellStart"/>
      <w:r>
        <w:t>Startdate</w:t>
      </w:r>
      <w:proofErr w:type="spellEnd"/>
    </w:p>
    <w:p w14:paraId="3D004D29" w14:textId="77777777" w:rsidR="00312CF2" w:rsidRDefault="00312CF2" w:rsidP="00312CF2">
      <w:r>
        <w:t xml:space="preserve">             </w:t>
      </w:r>
      <w:r>
        <w:tab/>
      </w:r>
      <w:proofErr w:type="spellStart"/>
      <w:r>
        <w:t>CompletedDate</w:t>
      </w:r>
      <w:proofErr w:type="spellEnd"/>
      <w:r>
        <w:t xml:space="preserve">  </w:t>
      </w:r>
    </w:p>
    <w:bookmarkEnd w:id="14"/>
    <w:p w14:paraId="30C37E97" w14:textId="77777777" w:rsidR="003F561A" w:rsidRDefault="003F561A" w:rsidP="003F561A">
      <w:pPr>
        <w:rPr>
          <w:b/>
          <w:bCs/>
          <w:u w:val="single"/>
        </w:rPr>
      </w:pPr>
    </w:p>
    <w:p w14:paraId="56DC2F03" w14:textId="77777777" w:rsidR="003F561A" w:rsidRDefault="003F561A" w:rsidP="003F561A">
      <w:pPr>
        <w:rPr>
          <w:b/>
          <w:bCs/>
          <w:u w:val="single"/>
        </w:rPr>
      </w:pPr>
      <w:bookmarkStart w:id="15" w:name="_Hlk161303718"/>
      <w:r>
        <w:rPr>
          <w:b/>
          <w:bCs/>
          <w:u w:val="single"/>
        </w:rPr>
        <w:t>Select Building Process</w:t>
      </w:r>
    </w:p>
    <w:p w14:paraId="58045CDB" w14:textId="77777777" w:rsidR="003F561A" w:rsidRDefault="003F561A" w:rsidP="003F561A">
      <w:r>
        <w:t>User:  Selects the building from a list of buildings with inventory of the selected department.</w:t>
      </w:r>
    </w:p>
    <w:p w14:paraId="3A6B2470" w14:textId="77777777" w:rsidR="003F561A" w:rsidRDefault="003F561A" w:rsidP="003F561A"/>
    <w:p w14:paraId="3B619F39" w14:textId="77777777" w:rsidR="003F561A" w:rsidRDefault="003F561A" w:rsidP="003F561A">
      <w:r>
        <w:t>Software: Populates a list by selecting buildings from the Current Inventory table in the PostgreSQL WM database with buildings with inventory of the department</w:t>
      </w:r>
    </w:p>
    <w:bookmarkEnd w:id="15"/>
    <w:p w14:paraId="737CE3DF" w14:textId="77777777" w:rsidR="003F561A" w:rsidRDefault="003F561A" w:rsidP="003F561A">
      <w:pPr>
        <w:rPr>
          <w:b/>
          <w:bCs/>
          <w:u w:val="single"/>
        </w:rPr>
      </w:pPr>
    </w:p>
    <w:p w14:paraId="193ED52E" w14:textId="77777777" w:rsidR="003F561A" w:rsidRDefault="003F561A" w:rsidP="003F561A">
      <w:pPr>
        <w:rPr>
          <w:b/>
          <w:bCs/>
          <w:u w:val="single"/>
        </w:rPr>
      </w:pPr>
      <w:r>
        <w:rPr>
          <w:b/>
          <w:bCs/>
          <w:u w:val="single"/>
        </w:rPr>
        <w:t>Select Room Process</w:t>
      </w:r>
    </w:p>
    <w:p w14:paraId="1A85003C" w14:textId="77777777" w:rsidR="003F561A" w:rsidRDefault="003F561A" w:rsidP="003F561A">
      <w:pPr>
        <w:rPr>
          <w:b/>
          <w:bCs/>
          <w:u w:val="single"/>
        </w:rPr>
      </w:pPr>
    </w:p>
    <w:p w14:paraId="7B66ABF3" w14:textId="77777777" w:rsidR="003F561A" w:rsidRDefault="003F561A" w:rsidP="003F561A">
      <w:r>
        <w:t>User:  Selects the room from a list of rooms in the building with inventory of the selected department.</w:t>
      </w:r>
    </w:p>
    <w:p w14:paraId="2CDF8549" w14:textId="77777777" w:rsidR="003F561A" w:rsidRDefault="003F561A" w:rsidP="003F561A"/>
    <w:p w14:paraId="16090CAD" w14:textId="77777777" w:rsidR="003F561A" w:rsidRDefault="003F561A" w:rsidP="003F561A">
      <w:r>
        <w:t xml:space="preserve">Software: Populates a list from the Current Inventory table in the PostgreSQL WM database with rooms in the selected building with the department inventory. List also displays Item counts next to room </w:t>
      </w:r>
    </w:p>
    <w:p w14:paraId="74380370" w14:textId="31235808" w:rsidR="003F561A" w:rsidRDefault="00EB49FD" w:rsidP="003F561A">
      <w:pPr>
        <w:rPr>
          <w:b/>
          <w:bCs/>
          <w:u w:val="single"/>
        </w:rPr>
      </w:pPr>
      <w:r>
        <w:rPr>
          <w:noProof/>
        </w:rPr>
        <w:drawing>
          <wp:inline distT="0" distB="0" distL="0" distR="0" wp14:anchorId="33F50246" wp14:editId="08AA2F6A">
            <wp:extent cx="2162175" cy="4124325"/>
            <wp:effectExtent l="0" t="0" r="0" b="0"/>
            <wp:docPr id="273056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56309" name=""/>
                    <pic:cNvPicPr/>
                  </pic:nvPicPr>
                  <pic:blipFill>
                    <a:blip r:embed="rId53"/>
                    <a:stretch>
                      <a:fillRect/>
                    </a:stretch>
                  </pic:blipFill>
                  <pic:spPr>
                    <a:xfrm>
                      <a:off x="0" y="0"/>
                      <a:ext cx="2167221" cy="4133951"/>
                    </a:xfrm>
                    <a:prstGeom prst="rect">
                      <a:avLst/>
                    </a:prstGeom>
                  </pic:spPr>
                </pic:pic>
              </a:graphicData>
            </a:graphic>
          </wp:inline>
        </w:drawing>
      </w:r>
    </w:p>
    <w:p w14:paraId="2EA559D0" w14:textId="77777777" w:rsidR="00312CF2" w:rsidRDefault="00312CF2" w:rsidP="003F561A">
      <w:pPr>
        <w:rPr>
          <w:b/>
          <w:bCs/>
          <w:u w:val="single"/>
        </w:rPr>
      </w:pPr>
    </w:p>
    <w:p w14:paraId="1A9407C9" w14:textId="77777777" w:rsidR="00312CF2" w:rsidRDefault="00312CF2" w:rsidP="003F561A">
      <w:pPr>
        <w:rPr>
          <w:b/>
          <w:bCs/>
          <w:u w:val="single"/>
        </w:rPr>
      </w:pPr>
    </w:p>
    <w:p w14:paraId="23E8E18A" w14:textId="18734E6A" w:rsidR="003F561A" w:rsidRDefault="003F561A" w:rsidP="003F561A">
      <w:pPr>
        <w:rPr>
          <w:b/>
          <w:bCs/>
          <w:u w:val="single"/>
        </w:rPr>
      </w:pPr>
      <w:r>
        <w:rPr>
          <w:b/>
          <w:bCs/>
          <w:u w:val="single"/>
        </w:rPr>
        <w:t>Scan Asset Process</w:t>
      </w:r>
    </w:p>
    <w:p w14:paraId="38213CBB" w14:textId="77777777" w:rsidR="003F561A" w:rsidRDefault="003F561A" w:rsidP="003F561A">
      <w:pPr>
        <w:rPr>
          <w:b/>
          <w:bCs/>
          <w:u w:val="single"/>
        </w:rPr>
      </w:pPr>
      <w:r>
        <w:t>User:  Goes to the room in the selected building and scans an asset barcode.</w:t>
      </w:r>
    </w:p>
    <w:p w14:paraId="6E23A45A" w14:textId="77777777" w:rsidR="003F561A" w:rsidRPr="00980E3C" w:rsidRDefault="003F561A" w:rsidP="003F561A">
      <w:pPr>
        <w:rPr>
          <w:b/>
          <w:bCs/>
        </w:rPr>
      </w:pPr>
      <w:r w:rsidRPr="00980E3C">
        <w:rPr>
          <w:b/>
          <w:bCs/>
        </w:rPr>
        <w:tab/>
      </w:r>
    </w:p>
    <w:p w14:paraId="68650967" w14:textId="77777777" w:rsidR="003F561A" w:rsidRDefault="003F561A" w:rsidP="003F561A">
      <w:r>
        <w:t xml:space="preserve">Software: </w:t>
      </w:r>
    </w:p>
    <w:p w14:paraId="0726A63D" w14:textId="00403D6C" w:rsidR="003F561A" w:rsidRDefault="003F561A" w:rsidP="003F561A">
      <w:r>
        <w:t xml:space="preserve">Selects the asset with that barcode that matches the scanned barcode from the Current Inventory table and displays the description, </w:t>
      </w:r>
      <w:proofErr w:type="spellStart"/>
      <w:r>
        <w:t>mfg</w:t>
      </w:r>
      <w:proofErr w:type="spellEnd"/>
      <w:r>
        <w:t>, model, serial number.</w:t>
      </w:r>
    </w:p>
    <w:p w14:paraId="70C42243" w14:textId="77777777" w:rsidR="003F561A" w:rsidRDefault="003F561A" w:rsidP="003F561A"/>
    <w:p w14:paraId="2F6355B5" w14:textId="122A6A64" w:rsidR="003F561A" w:rsidRDefault="003F561A" w:rsidP="003F561A">
      <w:r>
        <w:t xml:space="preserve">If the barcode is not found in the Current Inventory </w:t>
      </w:r>
      <w:proofErr w:type="gramStart"/>
      <w:r w:rsidR="000A5550">
        <w:t>t</w:t>
      </w:r>
      <w:r>
        <w:t>able</w:t>
      </w:r>
      <w:proofErr w:type="gramEnd"/>
      <w:r>
        <w:t xml:space="preserve"> then the software selects from the Master Inventory table.  </w:t>
      </w:r>
    </w:p>
    <w:p w14:paraId="10DBD3DA" w14:textId="77777777" w:rsidR="003F561A" w:rsidRDefault="003F561A" w:rsidP="003F561A"/>
    <w:p w14:paraId="5C5B1687" w14:textId="2D2A393F" w:rsidR="003F561A" w:rsidRDefault="003F561A" w:rsidP="003F561A">
      <w:r>
        <w:t xml:space="preserve">If the barcode is not found in the Master Inventory </w:t>
      </w:r>
      <w:proofErr w:type="gramStart"/>
      <w:r w:rsidR="000A5550">
        <w:t>t</w:t>
      </w:r>
      <w:r>
        <w:t>ab</w:t>
      </w:r>
      <w:r w:rsidR="00C26E0C">
        <w:t>le</w:t>
      </w:r>
      <w:proofErr w:type="gramEnd"/>
      <w:r w:rsidR="00C26E0C">
        <w:t xml:space="preserve"> </w:t>
      </w:r>
      <w:r>
        <w:t xml:space="preserve">then an invalid asset message is displayed.  </w:t>
      </w:r>
    </w:p>
    <w:p w14:paraId="2D7C2C0F" w14:textId="77777777" w:rsidR="003F561A" w:rsidRDefault="003F561A" w:rsidP="003F561A"/>
    <w:p w14:paraId="0FB30E53" w14:textId="77777777" w:rsidR="003F561A" w:rsidRDefault="003F561A" w:rsidP="003F561A">
      <w:r>
        <w:t xml:space="preserve">If the department, building, or room does not match the selected department or building or room the discrepancy is displayed and the user must add a comment before they can scan again. </w:t>
      </w:r>
    </w:p>
    <w:p w14:paraId="63393595" w14:textId="77777777" w:rsidR="003F561A" w:rsidRDefault="003F561A" w:rsidP="003F561A"/>
    <w:p w14:paraId="24C96E25" w14:textId="6B6969F4" w:rsidR="003F561A" w:rsidRDefault="003F561A" w:rsidP="003F561A">
      <w:r>
        <w:t xml:space="preserve">The discrepancy is inserted in the discrepancy table along with the comment, inventory date, and user name.  </w:t>
      </w:r>
      <w:r w:rsidR="000A5550">
        <w:t xml:space="preserve">If department, building, or room is different </w:t>
      </w:r>
      <w:r w:rsidR="00C26E0C">
        <w:t>the</w:t>
      </w:r>
      <w:r w:rsidR="000A5550">
        <w:t xml:space="preserve"> actual building, or actual room is update</w:t>
      </w:r>
      <w:r w:rsidR="00B43465">
        <w:t>d</w:t>
      </w:r>
      <w:r w:rsidR="000A5550">
        <w:t xml:space="preserve"> in the current inventory table</w:t>
      </w:r>
    </w:p>
    <w:p w14:paraId="5E935330" w14:textId="77777777" w:rsidR="003F561A" w:rsidRDefault="003F561A" w:rsidP="003F561A"/>
    <w:p w14:paraId="54EB38CB" w14:textId="77777777" w:rsidR="003F561A" w:rsidRDefault="003F561A" w:rsidP="003F561A">
      <w:r>
        <w:t xml:space="preserve">If there is no discrepancy the Current Inventory table is updated with the inventory date, user name and comment if added. </w:t>
      </w:r>
    </w:p>
    <w:p w14:paraId="5EEEB436" w14:textId="77777777" w:rsidR="003F561A" w:rsidRDefault="003F561A" w:rsidP="003F561A"/>
    <w:p w14:paraId="06846E1D" w14:textId="77777777" w:rsidR="003F561A" w:rsidRDefault="003F561A" w:rsidP="003F561A">
      <w:r>
        <w:tab/>
      </w:r>
      <w:r>
        <w:tab/>
      </w:r>
    </w:p>
    <w:p w14:paraId="34ABFC97" w14:textId="77777777" w:rsidR="00D07025" w:rsidRDefault="00D07025" w:rsidP="003F561A">
      <w:pPr>
        <w:rPr>
          <w:b/>
          <w:bCs/>
          <w:u w:val="single"/>
        </w:rPr>
      </w:pPr>
    </w:p>
    <w:p w14:paraId="0F30DAE6" w14:textId="77777777" w:rsidR="00D07025" w:rsidRDefault="00D07025" w:rsidP="003F561A">
      <w:pPr>
        <w:rPr>
          <w:b/>
          <w:bCs/>
          <w:u w:val="single"/>
        </w:rPr>
      </w:pPr>
    </w:p>
    <w:p w14:paraId="1DEBA415" w14:textId="77777777" w:rsidR="00D07025" w:rsidRDefault="00D07025" w:rsidP="003F561A">
      <w:pPr>
        <w:rPr>
          <w:b/>
          <w:bCs/>
          <w:u w:val="single"/>
        </w:rPr>
      </w:pPr>
    </w:p>
    <w:p w14:paraId="18D32865" w14:textId="77777777" w:rsidR="00D07025" w:rsidRDefault="00D07025" w:rsidP="003F561A">
      <w:pPr>
        <w:rPr>
          <w:b/>
          <w:bCs/>
          <w:u w:val="single"/>
        </w:rPr>
      </w:pPr>
    </w:p>
    <w:p w14:paraId="2180F0A1" w14:textId="77C1795D" w:rsidR="003F561A" w:rsidRDefault="003F561A" w:rsidP="003F561A">
      <w:pPr>
        <w:rPr>
          <w:b/>
          <w:bCs/>
          <w:u w:val="single"/>
        </w:rPr>
      </w:pPr>
      <w:r w:rsidRPr="0009670D">
        <w:rPr>
          <w:b/>
          <w:bCs/>
          <w:u w:val="single"/>
        </w:rPr>
        <w:t>View Inventory Process</w:t>
      </w:r>
    </w:p>
    <w:p w14:paraId="39D827A5" w14:textId="5E9D9F72" w:rsidR="00312CF2" w:rsidRDefault="00312CF2" w:rsidP="003F561A">
      <w:pPr>
        <w:rPr>
          <w:noProof/>
        </w:rPr>
      </w:pPr>
      <w:r>
        <w:rPr>
          <w:noProof/>
        </w:rPr>
        <w:lastRenderedPageBreak/>
        <w:drawing>
          <wp:inline distT="0" distB="0" distL="0" distR="0" wp14:anchorId="10DD3895" wp14:editId="54E46FA7">
            <wp:extent cx="2265329" cy="4895850"/>
            <wp:effectExtent l="0" t="0" r="0" b="0"/>
            <wp:docPr id="826183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83615" name=""/>
                    <pic:cNvPicPr/>
                  </pic:nvPicPr>
                  <pic:blipFill>
                    <a:blip r:embed="rId54"/>
                    <a:stretch>
                      <a:fillRect/>
                    </a:stretch>
                  </pic:blipFill>
                  <pic:spPr>
                    <a:xfrm>
                      <a:off x="0" y="0"/>
                      <a:ext cx="2276198" cy="4919341"/>
                    </a:xfrm>
                    <a:prstGeom prst="rect">
                      <a:avLst/>
                    </a:prstGeom>
                  </pic:spPr>
                </pic:pic>
              </a:graphicData>
            </a:graphic>
          </wp:inline>
        </w:drawing>
      </w:r>
      <w:r w:rsidR="00D07025" w:rsidRPr="00D07025">
        <w:rPr>
          <w:noProof/>
        </w:rPr>
        <w:t xml:space="preserve"> </w:t>
      </w:r>
      <w:r w:rsidR="00D07025">
        <w:rPr>
          <w:noProof/>
        </w:rPr>
        <w:t xml:space="preserve">         </w:t>
      </w:r>
      <w:r w:rsidR="00D07025">
        <w:rPr>
          <w:noProof/>
        </w:rPr>
        <w:drawing>
          <wp:inline distT="0" distB="0" distL="0" distR="0" wp14:anchorId="5FFABCE4" wp14:editId="4FE71EE4">
            <wp:extent cx="2305050" cy="4908265"/>
            <wp:effectExtent l="0" t="0" r="0" b="0"/>
            <wp:docPr id="1267002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02547" name=""/>
                    <pic:cNvPicPr/>
                  </pic:nvPicPr>
                  <pic:blipFill>
                    <a:blip r:embed="rId55"/>
                    <a:stretch>
                      <a:fillRect/>
                    </a:stretch>
                  </pic:blipFill>
                  <pic:spPr>
                    <a:xfrm>
                      <a:off x="0" y="0"/>
                      <a:ext cx="2332060" cy="4965778"/>
                    </a:xfrm>
                    <a:prstGeom prst="rect">
                      <a:avLst/>
                    </a:prstGeom>
                  </pic:spPr>
                </pic:pic>
              </a:graphicData>
            </a:graphic>
          </wp:inline>
        </w:drawing>
      </w:r>
    </w:p>
    <w:p w14:paraId="364679EF" w14:textId="77777777" w:rsidR="00D07025" w:rsidRDefault="00D07025" w:rsidP="003F561A">
      <w:pPr>
        <w:rPr>
          <w:b/>
          <w:bCs/>
          <w:u w:val="single"/>
        </w:rPr>
      </w:pPr>
    </w:p>
    <w:p w14:paraId="6A9C1CC3" w14:textId="77777777" w:rsidR="003F561A" w:rsidRDefault="003F561A" w:rsidP="003F561A">
      <w:pPr>
        <w:rPr>
          <w:b/>
          <w:bCs/>
          <w:u w:val="single"/>
        </w:rPr>
      </w:pPr>
    </w:p>
    <w:p w14:paraId="02086199" w14:textId="77777777" w:rsidR="003F561A" w:rsidRDefault="003F561A" w:rsidP="003F561A">
      <w:r w:rsidRPr="0009670D">
        <w:t>User</w:t>
      </w:r>
      <w:r>
        <w:t>: Selects View Inventory and can display items found or items not found in current room.</w:t>
      </w:r>
    </w:p>
    <w:p w14:paraId="1694EE9F" w14:textId="77777777" w:rsidR="003F561A" w:rsidRDefault="003F561A" w:rsidP="003F561A"/>
    <w:p w14:paraId="6A92FA8A" w14:textId="77777777" w:rsidR="003F561A" w:rsidRDefault="003F561A" w:rsidP="003F561A">
      <w:r>
        <w:t xml:space="preserve">Software: </w:t>
      </w:r>
    </w:p>
    <w:p w14:paraId="23A27A7E" w14:textId="77777777" w:rsidR="003F561A" w:rsidRDefault="003F561A" w:rsidP="003F561A">
      <w:r>
        <w:t>For Items found the software displays all assets scanned in the current room including discrepancy.</w:t>
      </w:r>
    </w:p>
    <w:p w14:paraId="2B41FF01" w14:textId="77777777" w:rsidR="003F561A" w:rsidRDefault="003F561A" w:rsidP="003F561A"/>
    <w:p w14:paraId="1DE08AEE" w14:textId="47E2FE87" w:rsidR="003F561A" w:rsidRDefault="003F561A" w:rsidP="003F561A">
      <w:r>
        <w:t xml:space="preserve">For Items not found the software displays all assets that were currently listed in the </w:t>
      </w:r>
      <w:r w:rsidR="00B43465">
        <w:t>department,</w:t>
      </w:r>
      <w:r w:rsidR="00C26E0C">
        <w:t xml:space="preserve"> </w:t>
      </w:r>
      <w:r>
        <w:t>building, and room that have not been scanned.</w:t>
      </w:r>
    </w:p>
    <w:p w14:paraId="482A47D1" w14:textId="77777777" w:rsidR="00B43465" w:rsidRDefault="00B43465" w:rsidP="003F561A"/>
    <w:p w14:paraId="6054DAAB" w14:textId="5EEE86FD" w:rsidR="000A5550" w:rsidRDefault="000A5550" w:rsidP="003F561A">
      <w:r>
        <w:t xml:space="preserve">The </w:t>
      </w:r>
      <w:r w:rsidR="00B43465">
        <w:t xml:space="preserve">user selects an asset from the Not found list and adds comments. The comments can be selected from a list of common comments such as Not in room, </w:t>
      </w:r>
      <w:proofErr w:type="gramStart"/>
      <w:r w:rsidR="00B43465">
        <w:t>In</w:t>
      </w:r>
      <w:proofErr w:type="gramEnd"/>
      <w:r w:rsidR="00B43465">
        <w:t xml:space="preserve"> room but barcode damaged etc. </w:t>
      </w:r>
    </w:p>
    <w:p w14:paraId="4A3E7D77" w14:textId="77777777" w:rsidR="003F561A" w:rsidRDefault="003F561A" w:rsidP="003F561A"/>
    <w:p w14:paraId="0D2F43EB" w14:textId="77777777" w:rsidR="00D07025" w:rsidRDefault="00D07025" w:rsidP="003F561A">
      <w:pPr>
        <w:rPr>
          <w:b/>
          <w:bCs/>
          <w:u w:val="single"/>
        </w:rPr>
      </w:pPr>
    </w:p>
    <w:p w14:paraId="550EE60E" w14:textId="77777777" w:rsidR="00D07025" w:rsidRDefault="00D07025" w:rsidP="003F561A">
      <w:pPr>
        <w:rPr>
          <w:b/>
          <w:bCs/>
          <w:u w:val="single"/>
        </w:rPr>
      </w:pPr>
    </w:p>
    <w:p w14:paraId="08FCA1EE" w14:textId="77777777" w:rsidR="00D07025" w:rsidRDefault="00D07025" w:rsidP="003F561A">
      <w:pPr>
        <w:rPr>
          <w:b/>
          <w:bCs/>
          <w:u w:val="single"/>
        </w:rPr>
      </w:pPr>
    </w:p>
    <w:p w14:paraId="5A46752B" w14:textId="77777777" w:rsidR="00D07025" w:rsidRDefault="00D07025" w:rsidP="003F561A">
      <w:pPr>
        <w:rPr>
          <w:b/>
          <w:bCs/>
          <w:u w:val="single"/>
        </w:rPr>
      </w:pPr>
    </w:p>
    <w:p w14:paraId="0076CB37" w14:textId="77777777" w:rsidR="00D07025" w:rsidRDefault="00D07025" w:rsidP="003F561A">
      <w:pPr>
        <w:rPr>
          <w:b/>
          <w:bCs/>
          <w:u w:val="single"/>
        </w:rPr>
      </w:pPr>
    </w:p>
    <w:p w14:paraId="114E6514" w14:textId="77777777" w:rsidR="00D07025" w:rsidRDefault="00D07025" w:rsidP="003F561A">
      <w:pPr>
        <w:rPr>
          <w:b/>
          <w:bCs/>
          <w:u w:val="single"/>
        </w:rPr>
      </w:pPr>
    </w:p>
    <w:p w14:paraId="1A07B7ED" w14:textId="77777777" w:rsidR="00D07025" w:rsidRDefault="00D07025" w:rsidP="003F561A">
      <w:pPr>
        <w:rPr>
          <w:b/>
          <w:bCs/>
          <w:u w:val="single"/>
        </w:rPr>
      </w:pPr>
    </w:p>
    <w:p w14:paraId="50A6CFCE" w14:textId="77777777" w:rsidR="00D07025" w:rsidRDefault="00D07025" w:rsidP="003F561A">
      <w:pPr>
        <w:rPr>
          <w:b/>
          <w:bCs/>
          <w:u w:val="single"/>
        </w:rPr>
      </w:pPr>
    </w:p>
    <w:p w14:paraId="10AF2C28" w14:textId="77777777" w:rsidR="00D07025" w:rsidRDefault="00D07025" w:rsidP="003F561A">
      <w:pPr>
        <w:rPr>
          <w:b/>
          <w:bCs/>
          <w:u w:val="single"/>
        </w:rPr>
      </w:pPr>
    </w:p>
    <w:p w14:paraId="5A601020" w14:textId="3E1397B1" w:rsidR="003F561A" w:rsidRDefault="003F561A" w:rsidP="003F561A">
      <w:pPr>
        <w:rPr>
          <w:b/>
          <w:bCs/>
          <w:u w:val="single"/>
        </w:rPr>
      </w:pPr>
      <w:r w:rsidRPr="0009670D">
        <w:rPr>
          <w:b/>
          <w:bCs/>
          <w:u w:val="single"/>
        </w:rPr>
        <w:t>View Inventory</w:t>
      </w:r>
      <w:r>
        <w:rPr>
          <w:b/>
          <w:bCs/>
          <w:u w:val="single"/>
        </w:rPr>
        <w:t xml:space="preserve"> Summary</w:t>
      </w:r>
      <w:r w:rsidRPr="0009670D">
        <w:rPr>
          <w:b/>
          <w:bCs/>
          <w:u w:val="single"/>
        </w:rPr>
        <w:t xml:space="preserve"> Process</w:t>
      </w:r>
    </w:p>
    <w:p w14:paraId="325789EC" w14:textId="77777777" w:rsidR="003F561A" w:rsidRDefault="003F561A" w:rsidP="003F561A">
      <w:pPr>
        <w:rPr>
          <w:b/>
          <w:bCs/>
          <w:u w:val="single"/>
        </w:rPr>
      </w:pPr>
    </w:p>
    <w:p w14:paraId="6352E498" w14:textId="77777777" w:rsidR="003F561A" w:rsidRDefault="003F561A" w:rsidP="003F561A">
      <w:r w:rsidRPr="0009670D">
        <w:t>User</w:t>
      </w:r>
      <w:r>
        <w:t>: Selects View Inventory Summary</w:t>
      </w:r>
    </w:p>
    <w:p w14:paraId="7E188E74" w14:textId="77777777" w:rsidR="003F561A" w:rsidRDefault="003F561A" w:rsidP="003F561A"/>
    <w:p w14:paraId="0F1E0648" w14:textId="77777777" w:rsidR="003F561A" w:rsidRDefault="003F561A" w:rsidP="003F561A">
      <w:r>
        <w:t xml:space="preserve">Software: </w:t>
      </w:r>
    </w:p>
    <w:p w14:paraId="0DE3C1AA" w14:textId="77777777" w:rsidR="003F561A" w:rsidRDefault="003F561A" w:rsidP="003F561A">
      <w:r>
        <w:t xml:space="preserve">Displays building, and room counts of items found and not found:  </w:t>
      </w:r>
    </w:p>
    <w:p w14:paraId="75895180" w14:textId="77777777" w:rsidR="003F561A" w:rsidRDefault="003F561A" w:rsidP="003F561A">
      <w:r>
        <w:t>Building</w:t>
      </w:r>
      <w:r>
        <w:tab/>
        <w:t>Room</w:t>
      </w:r>
      <w:r>
        <w:tab/>
        <w:t>Items Found</w:t>
      </w:r>
      <w:r>
        <w:tab/>
        <w:t xml:space="preserve">   Items Not Found</w:t>
      </w:r>
    </w:p>
    <w:p w14:paraId="300884ED" w14:textId="77777777" w:rsidR="003F561A" w:rsidRDefault="003F561A" w:rsidP="003F561A">
      <w:r w:rsidRPr="00792250">
        <w:t>208</w:t>
      </w:r>
      <w:r>
        <w:tab/>
      </w:r>
      <w:r>
        <w:tab/>
        <w:t xml:space="preserve">      23</w:t>
      </w:r>
      <w:r>
        <w:tab/>
      </w:r>
      <w:r>
        <w:tab/>
        <w:t xml:space="preserve"> 125</w:t>
      </w:r>
      <w:r>
        <w:tab/>
      </w:r>
      <w:r>
        <w:tab/>
      </w:r>
      <w:r>
        <w:tab/>
        <w:t>12</w:t>
      </w:r>
    </w:p>
    <w:p w14:paraId="51E04174" w14:textId="77777777" w:rsidR="003F561A" w:rsidRDefault="003F561A" w:rsidP="003F561A">
      <w:r>
        <w:tab/>
      </w:r>
      <w:r>
        <w:tab/>
        <w:t xml:space="preserve">      54</w:t>
      </w:r>
      <w:r>
        <w:tab/>
      </w:r>
      <w:r>
        <w:tab/>
        <w:t xml:space="preserve">    45              </w:t>
      </w:r>
      <w:r>
        <w:tab/>
      </w:r>
      <w:proofErr w:type="gramStart"/>
      <w:r>
        <w:tab/>
        <w:t xml:space="preserve">  0</w:t>
      </w:r>
      <w:proofErr w:type="gramEnd"/>
    </w:p>
    <w:p w14:paraId="233BD250" w14:textId="77777777" w:rsidR="003F561A" w:rsidRPr="00792250" w:rsidRDefault="003F561A" w:rsidP="003F561A">
      <w:r>
        <w:t>345</w:t>
      </w:r>
      <w:r>
        <w:tab/>
      </w:r>
      <w:r>
        <w:tab/>
        <w:t xml:space="preserve">      12</w:t>
      </w:r>
      <w:r>
        <w:tab/>
      </w:r>
      <w:proofErr w:type="gramStart"/>
      <w:r>
        <w:tab/>
        <w:t xml:space="preserve">  200</w:t>
      </w:r>
      <w:proofErr w:type="gramEnd"/>
      <w:r>
        <w:tab/>
      </w:r>
      <w:r>
        <w:tab/>
      </w:r>
      <w:r>
        <w:tab/>
        <w:t xml:space="preserve">  8</w:t>
      </w:r>
      <w:r>
        <w:tab/>
      </w:r>
    </w:p>
    <w:p w14:paraId="4900125D" w14:textId="77777777" w:rsidR="003F561A" w:rsidRPr="00792250" w:rsidRDefault="003F561A" w:rsidP="003F561A"/>
    <w:p w14:paraId="7A8FB1B9" w14:textId="77777777" w:rsidR="001D754C" w:rsidRDefault="001D754C" w:rsidP="003F561A">
      <w:pPr>
        <w:rPr>
          <w:b/>
          <w:u w:val="single"/>
        </w:rPr>
      </w:pPr>
    </w:p>
    <w:p w14:paraId="640AB9D2" w14:textId="77777777" w:rsidR="001D754C" w:rsidRDefault="001D754C" w:rsidP="003F561A">
      <w:pPr>
        <w:rPr>
          <w:b/>
          <w:u w:val="single"/>
        </w:rPr>
      </w:pPr>
    </w:p>
    <w:p w14:paraId="0EF2B0A9" w14:textId="77777777" w:rsidR="001D754C" w:rsidRDefault="001D754C" w:rsidP="003F561A">
      <w:pPr>
        <w:rPr>
          <w:b/>
          <w:u w:val="single"/>
        </w:rPr>
      </w:pPr>
    </w:p>
    <w:p w14:paraId="55C05649" w14:textId="77777777" w:rsidR="001D754C" w:rsidRDefault="001D754C" w:rsidP="003F561A">
      <w:pPr>
        <w:rPr>
          <w:b/>
          <w:u w:val="single"/>
        </w:rPr>
      </w:pPr>
    </w:p>
    <w:p w14:paraId="7A2AECD9" w14:textId="77777777" w:rsidR="001D754C" w:rsidRDefault="001D754C" w:rsidP="003F561A">
      <w:pPr>
        <w:rPr>
          <w:b/>
          <w:u w:val="single"/>
        </w:rPr>
      </w:pPr>
    </w:p>
    <w:p w14:paraId="69762858" w14:textId="77777777" w:rsidR="001D754C" w:rsidRDefault="001D754C" w:rsidP="003F561A">
      <w:pPr>
        <w:rPr>
          <w:b/>
          <w:u w:val="single"/>
        </w:rPr>
      </w:pPr>
    </w:p>
    <w:p w14:paraId="22CD68AE" w14:textId="5BCD2E4D" w:rsidR="003F561A" w:rsidRDefault="003F561A" w:rsidP="003F561A">
      <w:pPr>
        <w:rPr>
          <w:b/>
          <w:u w:val="single"/>
        </w:rPr>
      </w:pPr>
      <w:r w:rsidRPr="00DC22A6">
        <w:rPr>
          <w:b/>
          <w:u w:val="single"/>
        </w:rPr>
        <w:t>Inventory Complete</w:t>
      </w:r>
    </w:p>
    <w:p w14:paraId="3D35AE75" w14:textId="77777777" w:rsidR="003F561A" w:rsidRDefault="003F561A" w:rsidP="003F561A">
      <w:pPr>
        <w:rPr>
          <w:b/>
          <w:u w:val="single"/>
        </w:rPr>
      </w:pPr>
    </w:p>
    <w:p w14:paraId="4F7290C6" w14:textId="63A5DA25" w:rsidR="003F561A" w:rsidRDefault="003F561A" w:rsidP="003F561A">
      <w:r w:rsidRPr="00DC22A6">
        <w:t>This is handled by the FAM Desktop Application</w:t>
      </w:r>
      <w:r>
        <w:t>.</w:t>
      </w:r>
      <w:r w:rsidR="00C26E0C">
        <w:t xml:space="preserve"> </w:t>
      </w:r>
      <w:r w:rsidR="00C26E0C" w:rsidRPr="00C26E0C">
        <w:rPr>
          <w:highlight w:val="yellow"/>
        </w:rPr>
        <w:t>Discuss today</w:t>
      </w:r>
    </w:p>
    <w:p w14:paraId="4586D74A" w14:textId="77777777" w:rsidR="00543B97" w:rsidRPr="0067518F" w:rsidRDefault="00543B97" w:rsidP="001058E3"/>
    <w:sectPr w:rsidR="00543B97" w:rsidRPr="0067518F" w:rsidSect="00D02984">
      <w:headerReference w:type="default" r:id="rId56"/>
      <w:pgSz w:w="12240" w:h="15840"/>
      <w:pgMar w:top="1440" w:right="1440" w:bottom="36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11BED5" w14:textId="77777777" w:rsidR="00AD3399" w:rsidRDefault="00AD3399" w:rsidP="005F2B9A">
      <w:r>
        <w:separator/>
      </w:r>
    </w:p>
  </w:endnote>
  <w:endnote w:type="continuationSeparator" w:id="0">
    <w:p w14:paraId="5D35D2C2" w14:textId="77777777" w:rsidR="00AD3399" w:rsidRDefault="00AD3399" w:rsidP="005F2B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0BEC37" w14:textId="77777777" w:rsidR="00AD3399" w:rsidRDefault="00AD3399" w:rsidP="005F2B9A">
      <w:r>
        <w:separator/>
      </w:r>
    </w:p>
  </w:footnote>
  <w:footnote w:type="continuationSeparator" w:id="0">
    <w:p w14:paraId="504E79B3" w14:textId="77777777" w:rsidR="00AD3399" w:rsidRDefault="00AD3399" w:rsidP="005F2B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E33D65" w14:textId="06918C16" w:rsidR="005F2B9A" w:rsidRDefault="00351DA2">
    <w:pPr>
      <w:pStyle w:val="Header"/>
    </w:pPr>
    <w:r>
      <w:rPr>
        <w:noProof/>
      </w:rPr>
      <mc:AlternateContent>
        <mc:Choice Requires="wps">
          <w:drawing>
            <wp:anchor distT="0" distB="0" distL="118745" distR="118745" simplePos="0" relativeHeight="251657728" behindDoc="1" locked="0" layoutInCell="1" allowOverlap="0" wp14:anchorId="70E75886" wp14:editId="17B79424">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0425" cy="262255"/>
              <wp:effectExtent l="0" t="0" r="0" b="0"/>
              <wp:wrapSquare wrapText="bothSides"/>
              <wp:docPr id="130581246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0425" cy="262255"/>
                      </a:xfrm>
                      <a:prstGeom prst="rect">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C570DB2" w14:textId="5CE7D505" w:rsidR="005F2B9A" w:rsidRDefault="005F2B9A">
                              <w:pPr>
                                <w:pStyle w:val="Header"/>
                                <w:jc w:val="center"/>
                                <w:rPr>
                                  <w:caps/>
                                  <w:color w:val="FFFFFF" w:themeColor="background1"/>
                                </w:rPr>
                              </w:pPr>
                              <w:r w:rsidRPr="005F2B9A">
                                <w:rPr>
                                  <w:caps/>
                                </w:rPr>
                                <w:t>William &amp;</w:t>
                              </w:r>
                              <w:r w:rsidR="00EB49FD">
                                <w:rPr>
                                  <w:caps/>
                                </w:rPr>
                                <w:t xml:space="preserve"> </w:t>
                              </w:r>
                              <w:r w:rsidRPr="005F2B9A">
                                <w:rPr>
                                  <w:caps/>
                                </w:rPr>
                                <w:t>mary asset tracking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0E75886" id="Rectangle 1" o:spid="_x0000_s1028" style="position:absolute;margin-left:0;margin-top:0;width:467.75pt;height:20.65pt;z-index:-25165875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" o:allowoverlap="f" fillcolor="#375623 [1609]" stroked="f" strokeweight="1pt">
              <v:textbox style="mso-fit-shape-to-text:t">
                <w:txbxContent>
                  <w:sdt>
                    <w:sdtPr>
                      <w:rPr>
                        <w:caps/>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C570DB2" w14:textId="5CE7D505" w:rsidR="005F2B9A" w:rsidRDefault="005F2B9A">
                        <w:pPr>
                          <w:pStyle w:val="Header"/>
                          <w:jc w:val="center"/>
                          <w:rPr>
                            <w:caps/>
                            <w:color w:val="FFFFFF" w:themeColor="background1"/>
                          </w:rPr>
                        </w:pPr>
                        <w:r w:rsidRPr="005F2B9A">
                          <w:rPr>
                            <w:caps/>
                          </w:rPr>
                          <w:t>William &amp;</w:t>
                        </w:r>
                        <w:r w:rsidR="00EB49FD">
                          <w:rPr>
                            <w:caps/>
                          </w:rPr>
                          <w:t xml:space="preserve"> </w:t>
                        </w:r>
                        <w:r w:rsidRPr="005F2B9A">
                          <w:rPr>
                            <w:caps/>
                          </w:rPr>
                          <w:t>mary asset tracking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BAF6450"/>
    <w:multiLevelType w:val="hybridMultilevel"/>
    <w:tmpl w:val="496290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D501ED"/>
    <w:multiLevelType w:val="hybridMultilevel"/>
    <w:tmpl w:val="0E925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9CC5ED5"/>
    <w:multiLevelType w:val="hybridMultilevel"/>
    <w:tmpl w:val="DBD2A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EA7FA7"/>
    <w:multiLevelType w:val="hybridMultilevel"/>
    <w:tmpl w:val="EB70C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F231B0A"/>
    <w:multiLevelType w:val="hybridMultilevel"/>
    <w:tmpl w:val="FE00F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3BAA1D95"/>
    <w:multiLevelType w:val="hybridMultilevel"/>
    <w:tmpl w:val="30C685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B64ABE"/>
    <w:multiLevelType w:val="hybridMultilevel"/>
    <w:tmpl w:val="5F6659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4DC84677"/>
    <w:multiLevelType w:val="hybridMultilevel"/>
    <w:tmpl w:val="2B82A8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7A54A0"/>
    <w:multiLevelType w:val="hybridMultilevel"/>
    <w:tmpl w:val="5636D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F363E8"/>
    <w:multiLevelType w:val="hybridMultilevel"/>
    <w:tmpl w:val="ED021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0"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630D2B5C"/>
    <w:multiLevelType w:val="hybridMultilevel"/>
    <w:tmpl w:val="34B8C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2707E7"/>
    <w:multiLevelType w:val="hybridMultilevel"/>
    <w:tmpl w:val="BD32D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C45295F"/>
    <w:multiLevelType w:val="hybridMultilevel"/>
    <w:tmpl w:val="AAA87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47413857">
    <w:abstractNumId w:val="29"/>
  </w:num>
  <w:num w:numId="2" w16cid:durableId="1926717504">
    <w:abstractNumId w:val="12"/>
  </w:num>
  <w:num w:numId="3" w16cid:durableId="1091047997">
    <w:abstractNumId w:val="10"/>
  </w:num>
  <w:num w:numId="4" w16cid:durableId="1940748481">
    <w:abstractNumId w:val="33"/>
  </w:num>
  <w:num w:numId="5" w16cid:durableId="1211113465">
    <w:abstractNumId w:val="15"/>
  </w:num>
  <w:num w:numId="6" w16cid:durableId="1122574687">
    <w:abstractNumId w:val="21"/>
  </w:num>
  <w:num w:numId="7" w16cid:durableId="1763334496">
    <w:abstractNumId w:val="25"/>
  </w:num>
  <w:num w:numId="8" w16cid:durableId="1157113613">
    <w:abstractNumId w:val="9"/>
  </w:num>
  <w:num w:numId="9" w16cid:durableId="1673335331">
    <w:abstractNumId w:val="7"/>
  </w:num>
  <w:num w:numId="10" w16cid:durableId="1504706698">
    <w:abstractNumId w:val="6"/>
  </w:num>
  <w:num w:numId="11" w16cid:durableId="2108118212">
    <w:abstractNumId w:val="5"/>
  </w:num>
  <w:num w:numId="12" w16cid:durableId="1864782715">
    <w:abstractNumId w:val="4"/>
  </w:num>
  <w:num w:numId="13" w16cid:durableId="497766773">
    <w:abstractNumId w:val="8"/>
  </w:num>
  <w:num w:numId="14" w16cid:durableId="449133151">
    <w:abstractNumId w:val="3"/>
  </w:num>
  <w:num w:numId="15" w16cid:durableId="302392174">
    <w:abstractNumId w:val="2"/>
  </w:num>
  <w:num w:numId="16" w16cid:durableId="1291322143">
    <w:abstractNumId w:val="1"/>
  </w:num>
  <w:num w:numId="17" w16cid:durableId="1112476939">
    <w:abstractNumId w:val="0"/>
  </w:num>
  <w:num w:numId="18" w16cid:durableId="1978101466">
    <w:abstractNumId w:val="18"/>
  </w:num>
  <w:num w:numId="19" w16cid:durableId="1123964651">
    <w:abstractNumId w:val="19"/>
  </w:num>
  <w:num w:numId="20" w16cid:durableId="486822684">
    <w:abstractNumId w:val="30"/>
  </w:num>
  <w:num w:numId="21" w16cid:durableId="303240872">
    <w:abstractNumId w:val="24"/>
  </w:num>
  <w:num w:numId="22" w16cid:durableId="54546733">
    <w:abstractNumId w:val="11"/>
  </w:num>
  <w:num w:numId="23" w16cid:durableId="116223742">
    <w:abstractNumId w:val="35"/>
  </w:num>
  <w:num w:numId="24" w16cid:durableId="1737170497">
    <w:abstractNumId w:val="26"/>
  </w:num>
  <w:num w:numId="25" w16cid:durableId="1790784120">
    <w:abstractNumId w:val="28"/>
  </w:num>
  <w:num w:numId="26" w16cid:durableId="1244755822">
    <w:abstractNumId w:val="16"/>
  </w:num>
  <w:num w:numId="27" w16cid:durableId="29115543">
    <w:abstractNumId w:val="14"/>
  </w:num>
  <w:num w:numId="28" w16cid:durableId="1072511352">
    <w:abstractNumId w:val="32"/>
  </w:num>
  <w:num w:numId="29" w16cid:durableId="251085343">
    <w:abstractNumId w:val="31"/>
  </w:num>
  <w:num w:numId="30" w16cid:durableId="1718814047">
    <w:abstractNumId w:val="20"/>
  </w:num>
  <w:num w:numId="31" w16cid:durableId="1935552329">
    <w:abstractNumId w:val="23"/>
  </w:num>
  <w:num w:numId="32" w16cid:durableId="1821801585">
    <w:abstractNumId w:val="27"/>
  </w:num>
  <w:num w:numId="33" w16cid:durableId="2054494884">
    <w:abstractNumId w:val="22"/>
  </w:num>
  <w:num w:numId="34" w16cid:durableId="1480075846">
    <w:abstractNumId w:val="13"/>
  </w:num>
  <w:num w:numId="35" w16cid:durableId="2066486542">
    <w:abstractNumId w:val="34"/>
  </w:num>
  <w:num w:numId="36" w16cid:durableId="51099090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B9A"/>
    <w:rsid w:val="0000183E"/>
    <w:rsid w:val="000119A0"/>
    <w:rsid w:val="00017480"/>
    <w:rsid w:val="00034C42"/>
    <w:rsid w:val="00051B38"/>
    <w:rsid w:val="000712FF"/>
    <w:rsid w:val="0009670D"/>
    <w:rsid w:val="000A0058"/>
    <w:rsid w:val="000A5550"/>
    <w:rsid w:val="000C0C86"/>
    <w:rsid w:val="000D23BF"/>
    <w:rsid w:val="000F1FE8"/>
    <w:rsid w:val="001058E3"/>
    <w:rsid w:val="0011477D"/>
    <w:rsid w:val="001216A6"/>
    <w:rsid w:val="00131A5F"/>
    <w:rsid w:val="00134E0C"/>
    <w:rsid w:val="001603B3"/>
    <w:rsid w:val="001739E8"/>
    <w:rsid w:val="0017582C"/>
    <w:rsid w:val="00175FC9"/>
    <w:rsid w:val="001A1BA2"/>
    <w:rsid w:val="001B39A9"/>
    <w:rsid w:val="001D754C"/>
    <w:rsid w:val="002413D1"/>
    <w:rsid w:val="00287551"/>
    <w:rsid w:val="002919D8"/>
    <w:rsid w:val="00292168"/>
    <w:rsid w:val="002F01A4"/>
    <w:rsid w:val="002F174B"/>
    <w:rsid w:val="00312CF2"/>
    <w:rsid w:val="003136B6"/>
    <w:rsid w:val="00317804"/>
    <w:rsid w:val="00326835"/>
    <w:rsid w:val="00344579"/>
    <w:rsid w:val="00351DA2"/>
    <w:rsid w:val="00370C76"/>
    <w:rsid w:val="00386FA4"/>
    <w:rsid w:val="003964AE"/>
    <w:rsid w:val="003B7A43"/>
    <w:rsid w:val="003D1433"/>
    <w:rsid w:val="003D62C6"/>
    <w:rsid w:val="003F561A"/>
    <w:rsid w:val="004005DB"/>
    <w:rsid w:val="00415019"/>
    <w:rsid w:val="00427514"/>
    <w:rsid w:val="004347D2"/>
    <w:rsid w:val="00466D20"/>
    <w:rsid w:val="0047787A"/>
    <w:rsid w:val="004A032D"/>
    <w:rsid w:val="005021E7"/>
    <w:rsid w:val="005259A0"/>
    <w:rsid w:val="00543B97"/>
    <w:rsid w:val="00546320"/>
    <w:rsid w:val="00556379"/>
    <w:rsid w:val="00565383"/>
    <w:rsid w:val="00565C83"/>
    <w:rsid w:val="00594863"/>
    <w:rsid w:val="005B2E20"/>
    <w:rsid w:val="005D293C"/>
    <w:rsid w:val="005E7853"/>
    <w:rsid w:val="005F2B9A"/>
    <w:rsid w:val="00632D4D"/>
    <w:rsid w:val="00635A93"/>
    <w:rsid w:val="006430C3"/>
    <w:rsid w:val="00645252"/>
    <w:rsid w:val="006552F8"/>
    <w:rsid w:val="00670DB1"/>
    <w:rsid w:val="0067303D"/>
    <w:rsid w:val="0067518F"/>
    <w:rsid w:val="006A05F4"/>
    <w:rsid w:val="006C6CA8"/>
    <w:rsid w:val="006D3D74"/>
    <w:rsid w:val="006E609E"/>
    <w:rsid w:val="006F7F02"/>
    <w:rsid w:val="00740A6B"/>
    <w:rsid w:val="0074604B"/>
    <w:rsid w:val="00747F96"/>
    <w:rsid w:val="00792250"/>
    <w:rsid w:val="007B40C5"/>
    <w:rsid w:val="007D3151"/>
    <w:rsid w:val="007E6EBC"/>
    <w:rsid w:val="008072C3"/>
    <w:rsid w:val="00834166"/>
    <w:rsid w:val="00834B94"/>
    <w:rsid w:val="0083569A"/>
    <w:rsid w:val="00847890"/>
    <w:rsid w:val="00860A91"/>
    <w:rsid w:val="00862CB3"/>
    <w:rsid w:val="008779B2"/>
    <w:rsid w:val="00880512"/>
    <w:rsid w:val="008860AC"/>
    <w:rsid w:val="008E624C"/>
    <w:rsid w:val="0090671A"/>
    <w:rsid w:val="00907212"/>
    <w:rsid w:val="00961745"/>
    <w:rsid w:val="00980E3C"/>
    <w:rsid w:val="00986BDA"/>
    <w:rsid w:val="009A2938"/>
    <w:rsid w:val="009B697D"/>
    <w:rsid w:val="009D24A5"/>
    <w:rsid w:val="009F3F06"/>
    <w:rsid w:val="00A1456A"/>
    <w:rsid w:val="00A36282"/>
    <w:rsid w:val="00A376BC"/>
    <w:rsid w:val="00A5354A"/>
    <w:rsid w:val="00A66607"/>
    <w:rsid w:val="00A872C6"/>
    <w:rsid w:val="00A9204E"/>
    <w:rsid w:val="00AD3399"/>
    <w:rsid w:val="00AF014A"/>
    <w:rsid w:val="00B309FE"/>
    <w:rsid w:val="00B37D16"/>
    <w:rsid w:val="00B43465"/>
    <w:rsid w:val="00B53B53"/>
    <w:rsid w:val="00B615BB"/>
    <w:rsid w:val="00B80699"/>
    <w:rsid w:val="00BF691E"/>
    <w:rsid w:val="00C263D0"/>
    <w:rsid w:val="00C26E0C"/>
    <w:rsid w:val="00C56AD8"/>
    <w:rsid w:val="00C74F87"/>
    <w:rsid w:val="00C959A5"/>
    <w:rsid w:val="00CA0F9F"/>
    <w:rsid w:val="00CA53C8"/>
    <w:rsid w:val="00CB6C80"/>
    <w:rsid w:val="00CC37F0"/>
    <w:rsid w:val="00CC5ACA"/>
    <w:rsid w:val="00CD48EC"/>
    <w:rsid w:val="00CD7136"/>
    <w:rsid w:val="00CE7AD9"/>
    <w:rsid w:val="00CF7C90"/>
    <w:rsid w:val="00D02984"/>
    <w:rsid w:val="00D07025"/>
    <w:rsid w:val="00D15C36"/>
    <w:rsid w:val="00D55A55"/>
    <w:rsid w:val="00D70213"/>
    <w:rsid w:val="00D77DE5"/>
    <w:rsid w:val="00D80DB9"/>
    <w:rsid w:val="00D96379"/>
    <w:rsid w:val="00D97377"/>
    <w:rsid w:val="00DC22A6"/>
    <w:rsid w:val="00DC2946"/>
    <w:rsid w:val="00DE7FA6"/>
    <w:rsid w:val="00E1102F"/>
    <w:rsid w:val="00E15B79"/>
    <w:rsid w:val="00E30F5B"/>
    <w:rsid w:val="00E66435"/>
    <w:rsid w:val="00E74D9D"/>
    <w:rsid w:val="00E91AC3"/>
    <w:rsid w:val="00EA02CD"/>
    <w:rsid w:val="00EB49FD"/>
    <w:rsid w:val="00EE0F8B"/>
    <w:rsid w:val="00EF69D1"/>
    <w:rsid w:val="00F24922"/>
    <w:rsid w:val="00F45956"/>
    <w:rsid w:val="00FB1F12"/>
    <w:rsid w:val="00FB28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E04E1B"/>
  <w15:docId w15:val="{EF56EA13-6E00-48FA-93DE-9B821F3F0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NormalWeb">
    <w:name w:val="Normal (Web)"/>
    <w:basedOn w:val="Normal"/>
    <w:uiPriority w:val="99"/>
    <w:unhideWhenUsed/>
    <w:rsid w:val="0067303D"/>
    <w:pPr>
      <w:spacing w:before="100" w:beforeAutospacing="1" w:after="100" w:afterAutospacing="1"/>
    </w:pPr>
    <w:rPr>
      <w:rFonts w:ascii="Calibri" w:hAnsi="Calibri" w:cs="Calibri"/>
    </w:rPr>
  </w:style>
  <w:style w:type="paragraph" w:styleId="ListParagraph">
    <w:name w:val="List Paragraph"/>
    <w:basedOn w:val="Normal"/>
    <w:uiPriority w:val="34"/>
    <w:unhideWhenUsed/>
    <w:qFormat/>
    <w:rsid w:val="006430C3"/>
    <w:pPr>
      <w:ind w:left="720"/>
      <w:contextualSpacing/>
    </w:pPr>
  </w:style>
  <w:style w:type="paragraph" w:styleId="NoSpacing">
    <w:name w:val="No Spacing"/>
    <w:link w:val="NoSpacingChar"/>
    <w:uiPriority w:val="1"/>
    <w:qFormat/>
    <w:rsid w:val="00D02984"/>
    <w:rPr>
      <w:rFonts w:eastAsiaTheme="minorEastAsia"/>
    </w:rPr>
  </w:style>
  <w:style w:type="character" w:customStyle="1" w:styleId="NoSpacingChar">
    <w:name w:val="No Spacing Char"/>
    <w:basedOn w:val="DefaultParagraphFont"/>
    <w:link w:val="NoSpacing"/>
    <w:uiPriority w:val="1"/>
    <w:rsid w:val="00D02984"/>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23737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0.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Cook.ALPHASYSTEMS\AppData\Local\Microsoft\Office\16.0\DTS\en-US%7b053C59E0-EAB7-4ED4-9C43-B08EA556BC15%7d\%7bC77AFEE4-B8AF-45AE-B282-FFD047443EDF%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DCFC699B-026D-44EC-A284-E3A3317D1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{C77AFEE4-B8AF-45AE-B282-FFD047443EDF}tf02786999_win32.dotx</Template>
  <TotalTime>637</TotalTime>
  <Pages>1</Pages>
  <Words>1824</Words>
  <Characters>10397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William &amp; mary asset tracking system</vt:lpstr>
    </vt:vector>
  </TitlesOfParts>
  <Company/>
  <LinksUpToDate>false</LinksUpToDate>
  <CharactersWithSpaces>12197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William &amp; mary asset tracking system</dc:title>
  <dc:subject/>
  <dc:creator>Robert Cook</dc:creator>
  <cp:keywords/>
  <dc:description/>
  <cp:lastModifiedBy>Robert Cook</cp:lastModifiedBy>
  <cp:revision>8</cp:revision>
  <dcterms:created xsi:type="dcterms:W3CDTF">2024-07-31T15:31:00Z</dcterms:created>
  <dcterms:modified xsi:type="dcterms:W3CDTF">2024-12-04T19:50:00Z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